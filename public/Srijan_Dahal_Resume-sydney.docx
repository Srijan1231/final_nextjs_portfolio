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550D012" w14:textId="0949BCE7" w:rsidR="0014527C" w:rsidRDefault="00000000" w:rsidP="00C47273">
      <w:pPr>
        <w:pStyle w:val="divnamefname"/>
        <w:shd w:val="clear" w:color="auto" w:fill="FFFFFF"/>
        <w:spacing w:line="800" w:lineRule="exact"/>
        <w:rPr>
          <w:rFonts w:ascii="Century Gothic" w:eastAsia="Century Gothic" w:hAnsi="Century Gothic" w:cs="Century Gothic"/>
          <w:caps/>
          <w:color w:val="231F20"/>
          <w:sz w:val="64"/>
          <w:szCs w:val="64"/>
        </w:rPr>
      </w:pPr>
      <w:r>
        <w:rPr>
          <w:rFonts w:ascii="Century Gothic" w:eastAsia="Century Gothic" w:hAnsi="Century Gothic" w:cs="Century Gothic"/>
          <w:caps/>
          <w:color w:val="231F20"/>
          <w:sz w:val="64"/>
          <w:szCs w:val="64"/>
        </w:rPr>
        <w:t>Srijan</w:t>
      </w:r>
      <w:r w:rsidR="00C47273">
        <w:rPr>
          <w:rFonts w:ascii="Century Gothic" w:eastAsia="Century Gothic" w:hAnsi="Century Gothic" w:cs="Century Gothic"/>
          <w:caps/>
          <w:color w:val="231F20"/>
          <w:sz w:val="64"/>
          <w:szCs w:val="64"/>
        </w:rPr>
        <w:t xml:space="preserve"> </w:t>
      </w:r>
      <w:r>
        <w:rPr>
          <w:rFonts w:ascii="Century Gothic" w:eastAsia="Century Gothic" w:hAnsi="Century Gothic" w:cs="Century Gothic"/>
          <w:caps/>
          <w:color w:val="231F20"/>
          <w:sz w:val="64"/>
          <w:szCs w:val="64"/>
        </w:rPr>
        <w:t>Dahal</w:t>
      </w:r>
    </w:p>
    <w:p w14:paraId="084AF1AC" w14:textId="73437329" w:rsidR="0014527C" w:rsidRDefault="00000000">
      <w:pPr>
        <w:pStyle w:val="divaddress"/>
        <w:shd w:val="clear" w:color="auto" w:fill="FFFFFF"/>
        <w:spacing w:line="420" w:lineRule="exact"/>
        <w:rPr>
          <w:rFonts w:ascii="Century Gothic" w:eastAsia="Century Gothic" w:hAnsi="Century Gothic" w:cs="Century Gothic"/>
          <w:color w:val="231F20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0452654140</w:t>
      </w:r>
      <w:r>
        <w:rPr>
          <w:rFonts w:ascii="Century Gothic" w:eastAsia="Century Gothic" w:hAnsi="Century Gothic" w:cs="Century Gothic"/>
          <w:color w:val="231F20"/>
        </w:rPr>
        <w:t xml:space="preserve"> </w:t>
      </w:r>
      <w:r>
        <w:rPr>
          <w:rStyle w:val="divdocumentdivaddresslispanbluebullet"/>
          <w:rFonts w:ascii="Times New Roman" w:eastAsia="Times New Roman" w:hAnsi="Times New Roman" w:cs="Times New Roman"/>
        </w:rPr>
        <w:t> </w:t>
      </w:r>
      <w:r>
        <w:rPr>
          <w:rStyle w:val="divdocumentdivaddresslispanbluebullet"/>
        </w:rPr>
        <w:t>·</w:t>
      </w:r>
      <w:r>
        <w:rPr>
          <w:rStyle w:val="divdocumentdivaddresslispanbluebullet"/>
          <w:rFonts w:ascii="Times New Roman" w:eastAsia="Times New Roman" w:hAnsi="Times New Roman" w:cs="Times New Roman"/>
        </w:rPr>
        <w:t>  </w:t>
      </w:r>
      <w:hyperlink r:id="rId7" w:history="1">
        <w:r w:rsidR="00C47273" w:rsidRPr="002E3F88">
          <w:rPr>
            <w:rStyle w:val="Hyperlink"/>
            <w:rFonts w:ascii="Century Gothic" w:eastAsia="Century Gothic" w:hAnsi="Century Gothic" w:cs="Century Gothic"/>
          </w:rPr>
          <w:t>srijan.pdh12@gmail.com</w:t>
        </w:r>
      </w:hyperlink>
      <w:r w:rsidR="00C47273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 xml:space="preserve"> </w:t>
      </w:r>
      <w:r>
        <w:rPr>
          <w:rFonts w:ascii="Century Gothic" w:eastAsia="Century Gothic" w:hAnsi="Century Gothic" w:cs="Century Gothic"/>
          <w:color w:val="231F20"/>
        </w:rPr>
        <w:t xml:space="preserve"> </w:t>
      </w:r>
      <w:r>
        <w:rPr>
          <w:rStyle w:val="divdocumentdivaddresslispanbluebullet"/>
          <w:rFonts w:ascii="Times New Roman" w:eastAsia="Times New Roman" w:hAnsi="Times New Roman" w:cs="Times New Roman"/>
        </w:rPr>
        <w:t> </w:t>
      </w:r>
      <w:r>
        <w:rPr>
          <w:rStyle w:val="divdocumentdivaddresslispanbluebullet"/>
        </w:rPr>
        <w:t>·</w:t>
      </w:r>
      <w:r>
        <w:rPr>
          <w:rStyle w:val="divdocumentdivaddresslispanbluebullet"/>
          <w:rFonts w:ascii="Times New Roman" w:eastAsia="Times New Roman" w:hAnsi="Times New Roman" w:cs="Times New Roman"/>
        </w:rPr>
        <w:t>  </w:t>
      </w:r>
      <w:r w:rsidR="00AA4F5E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Hurstville,Sydney</w:t>
      </w:r>
      <w:r w:rsidR="00AA4F5E">
        <w:rPr>
          <w:rStyle w:val="divdocumentdivaddresslispanbluebullet"/>
        </w:rPr>
        <w:t xml:space="preserve"> </w:t>
      </w:r>
      <w:r>
        <w:rPr>
          <w:rStyle w:val="divdocumentdivaddresslispanbluebullet"/>
        </w:rPr>
        <w:t>·</w:t>
      </w:r>
      <w:r>
        <w:rPr>
          <w:rStyle w:val="divdocumentdivaddresslispanbluebullet"/>
          <w:rFonts w:ascii="Times New Roman" w:eastAsia="Times New Roman" w:hAnsi="Times New Roman" w:cs="Times New Roman"/>
        </w:rPr>
        <w:t> </w:t>
      </w:r>
      <w:r>
        <w:rPr>
          <w:rFonts w:ascii="Century Gothic" w:eastAsia="Century Gothic" w:hAnsi="Century Gothic" w:cs="Century Gothic"/>
          <w:color w:val="231F20"/>
        </w:rPr>
        <w:t xml:space="preserve"> </w:t>
      </w:r>
      <w:r w:rsidR="00F9580F">
        <w:rPr>
          <w:rStyle w:val="span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  <w:t>Linked</w:t>
      </w:r>
      <w:r>
        <w:rPr>
          <w:rStyle w:val="span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  <w:t>: </w:t>
      </w:r>
      <w:hyperlink r:id="rId8" w:history="1">
        <w:r w:rsidR="00E44F58" w:rsidRPr="002E3F88">
          <w:rPr>
            <w:rStyle w:val="Hyperlink"/>
            <w:rFonts w:ascii="Century Gothic" w:eastAsia="Century Gothic" w:hAnsi="Century Gothic" w:cs="Century Gothic"/>
          </w:rPr>
          <w:t>https://www.linkedin.com/in/srijan21</w:t>
        </w:r>
      </w:hyperlink>
      <w:r w:rsidR="00E44F58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 xml:space="preserve"> </w:t>
      </w:r>
      <w:r>
        <w:rPr>
          <w:rStyle w:val="divdocumentdivaddresslispanbluebullet"/>
          <w:rFonts w:ascii="Times New Roman" w:eastAsia="Times New Roman" w:hAnsi="Times New Roman" w:cs="Times New Roman"/>
        </w:rPr>
        <w:t>  </w:t>
      </w:r>
      <w:r>
        <w:rPr>
          <w:rStyle w:val="divdocumentdivaddresslispanbluebullet"/>
        </w:rPr>
        <w:t>·</w:t>
      </w:r>
      <w:r>
        <w:rPr>
          <w:rStyle w:val="divdocumentdivaddresslispanbluebullet"/>
          <w:rFonts w:ascii="Times New Roman" w:eastAsia="Times New Roman" w:hAnsi="Times New Roman" w:cs="Times New Roman"/>
        </w:rPr>
        <w:t> </w:t>
      </w:r>
      <w:r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 xml:space="preserve"> </w:t>
      </w:r>
      <w:r w:rsidR="00F9580F">
        <w:rPr>
          <w:rStyle w:val="span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  <w:t>Portfolio</w:t>
      </w:r>
      <w:r>
        <w:rPr>
          <w:rStyle w:val="span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  <w:t>: </w:t>
      </w:r>
      <w:hyperlink r:id="rId9" w:history="1">
        <w:r w:rsidR="00E44F58" w:rsidRPr="002E3F88">
          <w:rPr>
            <w:rStyle w:val="Hyperlink"/>
            <w:rFonts w:ascii="Century Gothic" w:eastAsia="Century Gothic" w:hAnsi="Century Gothic" w:cs="Century Gothic"/>
          </w:rPr>
          <w:t>https://www.srijandahal.com</w:t>
        </w:r>
      </w:hyperlink>
      <w:r w:rsidR="00E44F58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 xml:space="preserve"> </w:t>
      </w:r>
      <w:r>
        <w:rPr>
          <w:rStyle w:val="divdocumentdivaddresslispanbluebullet"/>
          <w:rFonts w:ascii="Times New Roman" w:eastAsia="Times New Roman" w:hAnsi="Times New Roman" w:cs="Times New Roman"/>
        </w:rPr>
        <w:t>  </w:t>
      </w:r>
      <w:r>
        <w:rPr>
          <w:rStyle w:val="divdocumentdivaddresslispanbluebullet"/>
        </w:rPr>
        <w:t>·</w:t>
      </w:r>
      <w:r>
        <w:rPr>
          <w:rStyle w:val="divdocumentdivaddresslispanbluebullet"/>
          <w:rFonts w:ascii="Times New Roman" w:eastAsia="Times New Roman" w:hAnsi="Times New Roman" w:cs="Times New Roman"/>
        </w:rPr>
        <w:t> </w:t>
      </w:r>
      <w:r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 xml:space="preserve"> </w:t>
      </w:r>
      <w:r w:rsidR="006A112C">
        <w:rPr>
          <w:rStyle w:val="span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  <w:t>GitHub</w:t>
      </w:r>
      <w:r>
        <w:rPr>
          <w:rStyle w:val="span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  <w:t>: </w:t>
      </w:r>
      <w:hyperlink r:id="rId10" w:history="1">
        <w:r w:rsidR="00E44F58" w:rsidRPr="002E3F88">
          <w:rPr>
            <w:rStyle w:val="Hyperlink"/>
            <w:rFonts w:ascii="Century Gothic" w:eastAsia="Century Gothic" w:hAnsi="Century Gothic" w:cs="Century Gothic"/>
          </w:rPr>
          <w:t>https://github.com/Srijan1231</w:t>
        </w:r>
      </w:hyperlink>
      <w:r w:rsidR="00E44F58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 xml:space="preserve"> </w:t>
      </w:r>
      <w:r>
        <w:rPr>
          <w:rStyle w:val="documentsocial-linknth-last-child1bluebullet"/>
          <w:color w:val="DADADA"/>
          <w:position w:val="-2"/>
          <w:sz w:val="34"/>
          <w:szCs w:val="34"/>
        </w:rPr>
        <w:t>  </w:t>
      </w:r>
      <w:r>
        <w:rPr>
          <w:rStyle w:val="documentsocial-linknth-last-child1bluebullet"/>
          <w:rFonts w:ascii="Symbol" w:eastAsia="Symbol" w:hAnsi="Symbol" w:cs="Symbol"/>
          <w:color w:val="DADADA"/>
          <w:position w:val="-2"/>
          <w:sz w:val="34"/>
          <w:szCs w:val="34"/>
        </w:rPr>
        <w:t>·</w:t>
      </w:r>
      <w:r>
        <w:rPr>
          <w:rStyle w:val="documentsocial-linknth-last-child1bluebullet"/>
          <w:color w:val="DADADA"/>
          <w:position w:val="-2"/>
          <w:sz w:val="34"/>
          <w:szCs w:val="34"/>
        </w:rPr>
        <w:t> </w:t>
      </w:r>
    </w:p>
    <w:p w14:paraId="3E2610A0" w14:textId="77777777" w:rsidR="0014527C" w:rsidRDefault="00000000">
      <w:pPr>
        <w:pStyle w:val="divdocumentdivsectiontitle"/>
        <w:shd w:val="clear" w:color="auto" w:fill="FFFFFF"/>
        <w:spacing w:before="300"/>
        <w:rPr>
          <w:rFonts w:ascii="Century Gothic" w:eastAsia="Century Gothic" w:hAnsi="Century Gothic" w:cs="Century Gothic"/>
          <w:b/>
          <w:bCs/>
          <w:caps/>
        </w:rPr>
      </w:pPr>
      <w:r>
        <w:rPr>
          <w:rFonts w:ascii="Century Gothic" w:eastAsia="Century Gothic" w:hAnsi="Century Gothic" w:cs="Century Gothic"/>
          <w:b/>
          <w:bCs/>
          <w:caps/>
        </w:rPr>
        <w:t>Summary</w:t>
      </w:r>
    </w:p>
    <w:p w14:paraId="5558AC5B" w14:textId="77777777" w:rsidR="0014527C" w:rsidRDefault="00000000">
      <w:pPr>
        <w:pStyle w:val="p"/>
        <w:shd w:val="clear" w:color="auto" w:fill="FFFFFF"/>
        <w:spacing w:line="320" w:lineRule="atLeast"/>
        <w:rPr>
          <w:rFonts w:ascii="Century Gothic" w:eastAsia="Century Gothic" w:hAnsi="Century Gothic" w:cs="Century Gothic"/>
          <w:color w:val="231F20"/>
          <w:sz w:val="22"/>
          <w:szCs w:val="22"/>
        </w:rPr>
      </w:pPr>
      <w:r>
        <w:rPr>
          <w:rFonts w:ascii="Century Gothic" w:eastAsia="Century Gothic" w:hAnsi="Century Gothic" w:cs="Century Gothic"/>
          <w:color w:val="231F20"/>
          <w:sz w:val="22"/>
          <w:szCs w:val="22"/>
        </w:rPr>
        <w:t>I am seeking the position of a Full Stack Software Engineer, utilizing my academic knowledge and practical experience in React. My goal is to establish a successful career in the Software Development Industry by contributing my skills in developing innovative web applications. I am eager to continuously enhance my proficiency in cutting-edge technologies as I work towards achieving professional growth and delivering impactful results.</w:t>
      </w:r>
    </w:p>
    <w:p w14:paraId="45D8FDEB" w14:textId="77777777" w:rsidR="0014527C" w:rsidRDefault="00000000">
      <w:pPr>
        <w:pStyle w:val="divdocumentdivsectiontitle"/>
        <w:shd w:val="clear" w:color="auto" w:fill="FFFFFF"/>
        <w:spacing w:before="300"/>
        <w:rPr>
          <w:rFonts w:ascii="Century Gothic" w:eastAsia="Century Gothic" w:hAnsi="Century Gothic" w:cs="Century Gothic"/>
          <w:b/>
          <w:bCs/>
          <w:caps/>
        </w:rPr>
      </w:pPr>
      <w:r>
        <w:rPr>
          <w:rFonts w:ascii="Century Gothic" w:eastAsia="Century Gothic" w:hAnsi="Century Gothic" w:cs="Century Gothic"/>
          <w:b/>
          <w:bCs/>
          <w:caps/>
        </w:rPr>
        <w:t>Skills</w:t>
      </w:r>
    </w:p>
    <w:tbl>
      <w:tblPr>
        <w:tblStyle w:val="divdocumenttable"/>
        <w:tblW w:w="0" w:type="auto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380"/>
        <w:gridCol w:w="5380"/>
      </w:tblGrid>
      <w:tr w:rsidR="0014527C" w14:paraId="5844552B" w14:textId="77777777">
        <w:tc>
          <w:tcPr>
            <w:tcW w:w="53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091F890" w14:textId="77777777" w:rsidR="0014527C" w:rsidRDefault="00000000">
            <w:pPr>
              <w:pStyle w:val="p"/>
              <w:spacing w:line="320" w:lineRule="atLeast"/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</w:pP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231F20"/>
                <w:sz w:val="22"/>
                <w:szCs w:val="22"/>
                <w:u w:val="single" w:color="231F20"/>
              </w:rPr>
              <w:t>Area of Competency</w:t>
            </w:r>
          </w:p>
          <w:p w14:paraId="6AF97E22" w14:textId="77777777" w:rsidR="0014527C" w:rsidRDefault="00000000">
            <w:pPr>
              <w:pStyle w:val="divdocumentulli"/>
              <w:numPr>
                <w:ilvl w:val="0"/>
                <w:numId w:val="1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  <w:t>Attention to Detail</w:t>
            </w:r>
          </w:p>
          <w:p w14:paraId="0068C5AF" w14:textId="77777777" w:rsidR="0014527C" w:rsidRDefault="00000000">
            <w:pPr>
              <w:pStyle w:val="divdocumentulli"/>
              <w:numPr>
                <w:ilvl w:val="0"/>
                <w:numId w:val="1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  <w:t>Time Management</w:t>
            </w:r>
          </w:p>
          <w:p w14:paraId="4E746A45" w14:textId="77777777" w:rsidR="0014527C" w:rsidRDefault="00000000">
            <w:pPr>
              <w:pStyle w:val="divdocumentulli"/>
              <w:numPr>
                <w:ilvl w:val="0"/>
                <w:numId w:val="1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  <w:t>Excellent Communication Skills</w:t>
            </w:r>
          </w:p>
          <w:p w14:paraId="631DAC89" w14:textId="77777777" w:rsidR="0014527C" w:rsidRDefault="00000000">
            <w:pPr>
              <w:pStyle w:val="divdocumentulli"/>
              <w:numPr>
                <w:ilvl w:val="0"/>
                <w:numId w:val="1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  <w:t>Effective Problem Solver &amp; Critical Thinker</w:t>
            </w:r>
          </w:p>
          <w:p w14:paraId="0470F956" w14:textId="77777777" w:rsidR="0014527C" w:rsidRDefault="00000000">
            <w:pPr>
              <w:pStyle w:val="p"/>
              <w:spacing w:line="320" w:lineRule="atLeast"/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</w:pP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231F20"/>
                <w:sz w:val="22"/>
                <w:szCs w:val="22"/>
                <w:u w:val="single" w:color="231F20"/>
              </w:rPr>
              <w:t>Technical Skills</w:t>
            </w:r>
          </w:p>
          <w:p w14:paraId="7D1A0B7D" w14:textId="65504DE0" w:rsidR="0014527C" w:rsidRDefault="00000000">
            <w:pPr>
              <w:pStyle w:val="divdocumentulli"/>
              <w:numPr>
                <w:ilvl w:val="0"/>
                <w:numId w:val="2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  <w:t xml:space="preserve">Programming Language: JavaScript &amp; </w:t>
            </w:r>
            <w:r w:rsidR="006A112C"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  <w:t>TypeScript (</w:t>
            </w:r>
            <w:r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  <w:t>Learning)</w:t>
            </w:r>
          </w:p>
          <w:p w14:paraId="6B37C3E7" w14:textId="4F960027" w:rsidR="0014527C" w:rsidRDefault="00000000">
            <w:pPr>
              <w:pStyle w:val="divdocumentulli"/>
              <w:numPr>
                <w:ilvl w:val="0"/>
                <w:numId w:val="2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  <w:t>Framework/ Library: Next, React &amp; Material UI</w:t>
            </w:r>
          </w:p>
        </w:tc>
        <w:tc>
          <w:tcPr>
            <w:tcW w:w="53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5635ABF" w14:textId="77777777" w:rsidR="0014527C" w:rsidRDefault="00000000">
            <w:pPr>
              <w:pStyle w:val="divdocumentulli"/>
              <w:numPr>
                <w:ilvl w:val="0"/>
                <w:numId w:val="3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  <w:t>Web Technologies: HTML5, CSS3, SASS &amp; Figma</w:t>
            </w:r>
          </w:p>
          <w:p w14:paraId="5F9D2588" w14:textId="77777777" w:rsidR="0014527C" w:rsidRDefault="00000000">
            <w:pPr>
              <w:pStyle w:val="divdocumentulli"/>
              <w:numPr>
                <w:ilvl w:val="0"/>
                <w:numId w:val="3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  <w:t>Version Control: git, GitHub, &amp; Bitbucket</w:t>
            </w:r>
          </w:p>
          <w:p w14:paraId="2AB5AB93" w14:textId="77777777" w:rsidR="0014527C" w:rsidRDefault="00000000">
            <w:pPr>
              <w:pStyle w:val="divdocumentulli"/>
              <w:numPr>
                <w:ilvl w:val="0"/>
                <w:numId w:val="3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  <w:t>Databases: MongoDB</w:t>
            </w:r>
          </w:p>
          <w:p w14:paraId="1683DFBA" w14:textId="4E9E5AD9" w:rsidR="0014527C" w:rsidRDefault="00000000">
            <w:pPr>
              <w:pStyle w:val="divdocumentulli"/>
              <w:numPr>
                <w:ilvl w:val="0"/>
                <w:numId w:val="3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  <w:t>Testing: Unit Testing, Jest, React Testing Library (RTL) &amp; TDD</w:t>
            </w:r>
          </w:p>
          <w:p w14:paraId="5C2A9452" w14:textId="4D67E0DC" w:rsidR="0014527C" w:rsidRDefault="00000000">
            <w:pPr>
              <w:pStyle w:val="divdocumentulli"/>
              <w:numPr>
                <w:ilvl w:val="0"/>
                <w:numId w:val="3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  <w:t xml:space="preserve">Cloud: Amazon Web </w:t>
            </w:r>
            <w:r w:rsidR="00E27FCF"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  <w:t>Services (</w:t>
            </w:r>
            <w:r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  <w:t>AWS)</w:t>
            </w:r>
            <w:r w:rsidR="00B1558D"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  <w:t>, Azure</w:t>
            </w:r>
          </w:p>
          <w:p w14:paraId="6888FF01" w14:textId="77777777" w:rsidR="0014527C" w:rsidRDefault="00000000">
            <w:pPr>
              <w:pStyle w:val="divdocumentulli"/>
              <w:numPr>
                <w:ilvl w:val="0"/>
                <w:numId w:val="3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  <w:t>Project Management: Jira, Slack, &amp; Confluence</w:t>
            </w:r>
          </w:p>
          <w:p w14:paraId="6AABB4CF" w14:textId="77777777" w:rsidR="0014527C" w:rsidRDefault="00000000">
            <w:pPr>
              <w:pStyle w:val="divdocumentulli"/>
              <w:numPr>
                <w:ilvl w:val="0"/>
                <w:numId w:val="3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  <w:t>Automation: GitHub Actions &amp; CI/CD pipelines</w:t>
            </w:r>
          </w:p>
        </w:tc>
      </w:tr>
    </w:tbl>
    <w:p w14:paraId="50844902" w14:textId="6DB5E6FD" w:rsidR="0014527C" w:rsidRDefault="00000000">
      <w:pPr>
        <w:pStyle w:val="divdocumentdivsectiontitle"/>
        <w:shd w:val="clear" w:color="auto" w:fill="FFFFFF"/>
        <w:spacing w:before="300"/>
        <w:rPr>
          <w:rFonts w:ascii="Century Gothic" w:eastAsia="Century Gothic" w:hAnsi="Century Gothic" w:cs="Century Gothic"/>
          <w:b/>
          <w:bCs/>
          <w:caps/>
        </w:rPr>
      </w:pPr>
      <w:r>
        <w:rPr>
          <w:rFonts w:ascii="Century Gothic" w:eastAsia="Century Gothic" w:hAnsi="Century Gothic" w:cs="Century Gothic"/>
          <w:b/>
          <w:bCs/>
          <w:caps/>
        </w:rPr>
        <w:t>Experience</w:t>
      </w:r>
    </w:p>
    <w:p w14:paraId="7DF1AB43" w14:textId="3E5C4987" w:rsidR="0014527C" w:rsidRDefault="00000000">
      <w:pPr>
        <w:pStyle w:val="divdocumentsinglecolumn"/>
        <w:shd w:val="clear" w:color="auto" w:fill="FFFFFF"/>
        <w:spacing w:line="320" w:lineRule="atLeast"/>
        <w:rPr>
          <w:rFonts w:ascii="Century Gothic" w:eastAsia="Century Gothic" w:hAnsi="Century Gothic" w:cs="Century Gothic"/>
          <w:color w:val="231F20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  <w:t>Software Engineer Intern</w:t>
      </w:r>
      <w:r>
        <w:rPr>
          <w:rStyle w:val="documenttxtBold"/>
          <w:rFonts w:ascii="Century Gothic" w:eastAsia="Century Gothic" w:hAnsi="Century Gothic" w:cs="Century Gothic"/>
          <w:color w:val="231F20"/>
          <w:sz w:val="22"/>
          <w:szCs w:val="22"/>
        </w:rPr>
        <w:t xml:space="preserve"> </w:t>
      </w:r>
    </w:p>
    <w:p w14:paraId="047F9755" w14:textId="77777777" w:rsidR="003A3704" w:rsidRDefault="00000000" w:rsidP="003A3704">
      <w:pPr>
        <w:pStyle w:val="spanpaddedline"/>
        <w:shd w:val="clear" w:color="auto" w:fill="FFFFFF"/>
        <w:spacing w:line="320" w:lineRule="atLeast"/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 xml:space="preserve">Rebb Tech | </w:t>
      </w:r>
      <w:r w:rsidR="00AA65BB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Sydney, NSW</w:t>
      </w:r>
      <w:r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</w:t>
      </w:r>
      <w:r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 xml:space="preserve">| </w:t>
      </w:r>
      <w:r w:rsidR="005511F0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Oct</w:t>
      </w:r>
      <w:r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 xml:space="preserve"> 2023-Current</w:t>
      </w:r>
    </w:p>
    <w:p w14:paraId="1C2264EF" w14:textId="77777777" w:rsidR="003A3704" w:rsidRDefault="003A3704" w:rsidP="003A3704">
      <w:pPr>
        <w:pStyle w:val="spanpaddedline"/>
        <w:shd w:val="clear" w:color="auto" w:fill="FFFFFF"/>
        <w:spacing w:line="320" w:lineRule="atLeast"/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</w:pPr>
    </w:p>
    <w:p w14:paraId="2B5BA1CB" w14:textId="4BA90FEF" w:rsidR="003A3704" w:rsidRDefault="0080785E" w:rsidP="003A3704">
      <w:pPr>
        <w:pStyle w:val="spanpaddedline"/>
        <w:numPr>
          <w:ilvl w:val="0"/>
          <w:numId w:val="7"/>
        </w:numPr>
        <w:shd w:val="clear" w:color="auto" w:fill="FFFFFF"/>
        <w:spacing w:line="320" w:lineRule="atLeast"/>
        <w:rPr>
          <w:rStyle w:val="span"/>
          <w:rFonts w:ascii="Century Gothic" w:eastAsia="Century Gothic" w:hAnsi="Century Gothic" w:cs="Century Gothic"/>
          <w:sz w:val="22"/>
          <w:szCs w:val="22"/>
        </w:rPr>
      </w:pPr>
      <w:r w:rsidRPr="0080785E">
        <w:rPr>
          <w:rStyle w:val="span"/>
          <w:rFonts w:ascii="Century Gothic" w:eastAsia="Century Gothic" w:hAnsi="Century Gothic" w:cs="Century Gothic"/>
          <w:sz w:val="22"/>
          <w:szCs w:val="22"/>
        </w:rPr>
        <w:t xml:space="preserve">Developed and maintained responsive web apps using React, Next.js, and </w:t>
      </w:r>
      <w:r w:rsidR="009A0AD0">
        <w:rPr>
          <w:rStyle w:val="span"/>
          <w:rFonts w:ascii="Century Gothic" w:eastAsia="Century Gothic" w:hAnsi="Century Gothic" w:cs="Century Gothic"/>
          <w:sz w:val="22"/>
          <w:szCs w:val="22"/>
        </w:rPr>
        <w:t>Zustland</w:t>
      </w:r>
      <w:r w:rsidRPr="0080785E">
        <w:rPr>
          <w:rStyle w:val="span"/>
          <w:rFonts w:ascii="Century Gothic" w:eastAsia="Century Gothic" w:hAnsi="Century Gothic" w:cs="Century Gothic"/>
          <w:sz w:val="22"/>
          <w:szCs w:val="22"/>
        </w:rPr>
        <w:t>for effective state management.</w:t>
      </w:r>
    </w:p>
    <w:p w14:paraId="614973AD" w14:textId="77777777" w:rsidR="003A3704" w:rsidRDefault="0080785E" w:rsidP="003A3704">
      <w:pPr>
        <w:pStyle w:val="spanpaddedline"/>
        <w:numPr>
          <w:ilvl w:val="0"/>
          <w:numId w:val="7"/>
        </w:numPr>
        <w:shd w:val="clear" w:color="auto" w:fill="FFFFFF"/>
        <w:spacing w:line="320" w:lineRule="atLeast"/>
        <w:rPr>
          <w:rStyle w:val="span"/>
          <w:rFonts w:ascii="Century Gothic" w:eastAsia="Century Gothic" w:hAnsi="Century Gothic" w:cs="Century Gothic"/>
          <w:sz w:val="22"/>
          <w:szCs w:val="22"/>
        </w:rPr>
      </w:pPr>
      <w:r w:rsidRPr="0080785E">
        <w:rPr>
          <w:rStyle w:val="span"/>
          <w:rFonts w:ascii="Century Gothic" w:eastAsia="Century Gothic" w:hAnsi="Century Gothic" w:cs="Century Gothic"/>
          <w:sz w:val="22"/>
          <w:szCs w:val="22"/>
        </w:rPr>
        <w:t>Collaborated with backend developers to integrate frontend components with RESTful APIs, ensuring smooth data communication.</w:t>
      </w:r>
    </w:p>
    <w:p w14:paraId="2DA385D8" w14:textId="77777777" w:rsidR="003A3704" w:rsidRDefault="0080785E" w:rsidP="003A3704">
      <w:pPr>
        <w:pStyle w:val="spanpaddedline"/>
        <w:numPr>
          <w:ilvl w:val="0"/>
          <w:numId w:val="7"/>
        </w:numPr>
        <w:shd w:val="clear" w:color="auto" w:fill="FFFFFF"/>
        <w:spacing w:line="320" w:lineRule="atLeast"/>
        <w:rPr>
          <w:rStyle w:val="span"/>
          <w:rFonts w:ascii="Century Gothic" w:eastAsia="Century Gothic" w:hAnsi="Century Gothic" w:cs="Century Gothic"/>
          <w:sz w:val="22"/>
          <w:szCs w:val="22"/>
        </w:rPr>
      </w:pPr>
      <w:r w:rsidRPr="0080785E">
        <w:rPr>
          <w:rStyle w:val="span"/>
          <w:rFonts w:ascii="Century Gothic" w:eastAsia="Century Gothic" w:hAnsi="Century Gothic" w:cs="Century Gothic"/>
          <w:sz w:val="22"/>
          <w:szCs w:val="22"/>
        </w:rPr>
        <w:t>Contributed to API endpoint implementation, participated in discussions, and learned from experienced team members.</w:t>
      </w:r>
    </w:p>
    <w:p w14:paraId="770618B1" w14:textId="77777777" w:rsidR="003A3704" w:rsidRDefault="0080785E" w:rsidP="003A3704">
      <w:pPr>
        <w:pStyle w:val="spanpaddedline"/>
        <w:numPr>
          <w:ilvl w:val="0"/>
          <w:numId w:val="7"/>
        </w:numPr>
        <w:shd w:val="clear" w:color="auto" w:fill="FFFFFF"/>
        <w:spacing w:line="320" w:lineRule="atLeast"/>
        <w:rPr>
          <w:rStyle w:val="span"/>
          <w:rFonts w:ascii="Century Gothic" w:eastAsia="Century Gothic" w:hAnsi="Century Gothic" w:cs="Century Gothic"/>
          <w:sz w:val="22"/>
          <w:szCs w:val="22"/>
        </w:rPr>
      </w:pPr>
      <w:r w:rsidRPr="0080785E">
        <w:rPr>
          <w:rStyle w:val="span"/>
          <w:rFonts w:ascii="Century Gothic" w:eastAsia="Century Gothic" w:hAnsi="Century Gothic" w:cs="Century Gothic"/>
          <w:sz w:val="22"/>
          <w:szCs w:val="22"/>
        </w:rPr>
        <w:t>Implemented Jest for unit tests in React components, following modular design principles for code organization.</w:t>
      </w:r>
    </w:p>
    <w:p w14:paraId="2DD62219" w14:textId="06E0BED8" w:rsidR="0080785E" w:rsidRPr="00D458AA" w:rsidRDefault="0080785E" w:rsidP="003A3704">
      <w:pPr>
        <w:pStyle w:val="spanpaddedline"/>
        <w:numPr>
          <w:ilvl w:val="0"/>
          <w:numId w:val="7"/>
        </w:numPr>
        <w:shd w:val="clear" w:color="auto" w:fill="FFFFFF"/>
        <w:spacing w:line="320" w:lineRule="atLeast"/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</w:pPr>
      <w:r w:rsidRPr="0080785E">
        <w:rPr>
          <w:rStyle w:val="span"/>
          <w:rFonts w:ascii="Century Gothic" w:eastAsia="Century Gothic" w:hAnsi="Century Gothic" w:cs="Century Gothic"/>
          <w:sz w:val="22"/>
          <w:szCs w:val="22"/>
        </w:rPr>
        <w:t>Documented code, processes, and actively stayed informed about industry trends, showcasing a commitment to continuous learning.</w:t>
      </w:r>
    </w:p>
    <w:p w14:paraId="3326529B" w14:textId="77777777" w:rsidR="00D458AA" w:rsidRDefault="00D458AA" w:rsidP="00D458AA">
      <w:pPr>
        <w:pStyle w:val="spanpaddedline"/>
        <w:shd w:val="clear" w:color="auto" w:fill="FFFFFF"/>
        <w:spacing w:line="320" w:lineRule="atLeast"/>
        <w:ind w:left="360"/>
        <w:rPr>
          <w:rStyle w:val="span"/>
          <w:rFonts w:ascii="Century Gothic" w:eastAsia="Century Gothic" w:hAnsi="Century Gothic" w:cs="Century Gothic"/>
          <w:sz w:val="22"/>
          <w:szCs w:val="22"/>
        </w:rPr>
      </w:pPr>
    </w:p>
    <w:p w14:paraId="3B955FF5" w14:textId="77777777" w:rsidR="006B0DC0" w:rsidRDefault="006B0DC0" w:rsidP="00D458AA">
      <w:pPr>
        <w:pStyle w:val="divdocumentdivsectiontitle"/>
        <w:shd w:val="clear" w:color="auto" w:fill="FFFFFF"/>
        <w:spacing w:before="300"/>
        <w:rPr>
          <w:rFonts w:ascii="Century Gothic" w:eastAsia="Century Gothic" w:hAnsi="Century Gothic" w:cs="Century Gothic"/>
          <w:b/>
          <w:bCs/>
          <w:caps/>
        </w:rPr>
      </w:pPr>
    </w:p>
    <w:p w14:paraId="52C69E1D" w14:textId="13338C2D" w:rsidR="00D458AA" w:rsidRDefault="00D458AA" w:rsidP="00D458AA">
      <w:pPr>
        <w:pStyle w:val="divdocumentdivsectiontitle"/>
        <w:shd w:val="clear" w:color="auto" w:fill="FFFFFF"/>
        <w:spacing w:before="300"/>
        <w:rPr>
          <w:rFonts w:ascii="Century Gothic" w:eastAsia="Century Gothic" w:hAnsi="Century Gothic" w:cs="Century Gothic"/>
          <w:b/>
          <w:bCs/>
          <w:caps/>
        </w:rPr>
      </w:pPr>
      <w:r>
        <w:rPr>
          <w:rFonts w:ascii="Century Gothic" w:eastAsia="Century Gothic" w:hAnsi="Century Gothic" w:cs="Century Gothic"/>
          <w:b/>
          <w:bCs/>
          <w:caps/>
        </w:rPr>
        <w:lastRenderedPageBreak/>
        <w:t>Education and Training</w:t>
      </w:r>
    </w:p>
    <w:p w14:paraId="28AC959B" w14:textId="77777777" w:rsidR="00D458AA" w:rsidRDefault="00D458AA" w:rsidP="00D458AA">
      <w:pPr>
        <w:pStyle w:val="divdocumentsinglecolumn"/>
        <w:shd w:val="clear" w:color="auto" w:fill="FFFFFF"/>
        <w:spacing w:line="320" w:lineRule="atLeast"/>
        <w:rPr>
          <w:rFonts w:ascii="Century Gothic" w:eastAsia="Century Gothic" w:hAnsi="Century Gothic" w:cs="Century Gothic"/>
          <w:color w:val="231F20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  <w:t>Full Stack Development</w:t>
      </w:r>
      <w:r>
        <w:rPr>
          <w:rStyle w:val="documenttxtBold"/>
          <w:rFonts w:ascii="Century Gothic" w:eastAsia="Century Gothic" w:hAnsi="Century Gothic" w:cs="Century Gothic"/>
          <w:color w:val="231F20"/>
          <w:sz w:val="22"/>
          <w:szCs w:val="22"/>
        </w:rPr>
        <w:t xml:space="preserve"> </w:t>
      </w:r>
    </w:p>
    <w:p w14:paraId="7FF41154" w14:textId="77777777" w:rsidR="00D458AA" w:rsidRDefault="00D458AA" w:rsidP="00D458AA">
      <w:pPr>
        <w:pStyle w:val="spanpaddedline"/>
        <w:shd w:val="clear" w:color="auto" w:fill="FFFFFF"/>
        <w:spacing w:line="320" w:lineRule="atLeast"/>
        <w:rPr>
          <w:rFonts w:ascii="Century Gothic" w:eastAsia="Century Gothic" w:hAnsi="Century Gothic" w:cs="Century Gothic"/>
          <w:color w:val="231F20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 xml:space="preserve">Dented Code Academy | </w:t>
      </w:r>
      <w:r>
        <w:rPr>
          <w:rStyle w:val="educsprtreducsprtr"/>
          <w:rFonts w:ascii="Century Gothic" w:eastAsia="Century Gothic" w:hAnsi="Century Gothic" w:cs="Century Gothic"/>
          <w:color w:val="231F20"/>
          <w:sz w:val="22"/>
          <w:szCs w:val="22"/>
        </w:rPr>
        <w:t xml:space="preserve">| </w:t>
      </w:r>
      <w:r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Sydney, NSW</w:t>
      </w:r>
      <w:r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</w:t>
      </w:r>
      <w:r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| Sep 2023</w:t>
      </w:r>
    </w:p>
    <w:p w14:paraId="5149C24B" w14:textId="77777777" w:rsidR="00D458AA" w:rsidRDefault="00D458AA" w:rsidP="00D458AA">
      <w:pPr>
        <w:pStyle w:val="divdocumentsinglecolumn"/>
        <w:shd w:val="clear" w:color="auto" w:fill="FFFFFF"/>
        <w:spacing w:before="200" w:line="320" w:lineRule="atLeast"/>
        <w:rPr>
          <w:rFonts w:ascii="Century Gothic" w:eastAsia="Century Gothic" w:hAnsi="Century Gothic" w:cs="Century Gothic"/>
          <w:color w:val="231F20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  <w:t>Bachelor of Science: Information Technology</w:t>
      </w:r>
      <w:r>
        <w:rPr>
          <w:rStyle w:val="documenttxtBold"/>
          <w:rFonts w:ascii="Century Gothic" w:eastAsia="Century Gothic" w:hAnsi="Century Gothic" w:cs="Century Gothic"/>
          <w:color w:val="231F20"/>
          <w:sz w:val="22"/>
          <w:szCs w:val="22"/>
        </w:rPr>
        <w:t xml:space="preserve"> </w:t>
      </w:r>
    </w:p>
    <w:p w14:paraId="15AF9DFA" w14:textId="77777777" w:rsidR="00D458AA" w:rsidRDefault="00D458AA" w:rsidP="00D458AA">
      <w:pPr>
        <w:pStyle w:val="spanpaddedline"/>
        <w:shd w:val="clear" w:color="auto" w:fill="FFFFFF"/>
        <w:spacing w:line="320" w:lineRule="atLeast"/>
        <w:rPr>
          <w:rFonts w:ascii="Century Gothic" w:eastAsia="Century Gothic" w:hAnsi="Century Gothic" w:cs="Century Gothic"/>
          <w:color w:val="231F20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 xml:space="preserve">King's Own Institute | </w:t>
      </w:r>
      <w:r>
        <w:rPr>
          <w:rStyle w:val="educsprtreducsprtr"/>
          <w:rFonts w:ascii="Century Gothic" w:eastAsia="Century Gothic" w:hAnsi="Century Gothic" w:cs="Century Gothic"/>
          <w:color w:val="231F20"/>
          <w:sz w:val="22"/>
          <w:szCs w:val="22"/>
        </w:rPr>
        <w:t xml:space="preserve">| </w:t>
      </w:r>
      <w:r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Sydney</w:t>
      </w:r>
      <w:r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</w:t>
      </w:r>
      <w:r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| Aug 2022</w:t>
      </w:r>
    </w:p>
    <w:p w14:paraId="706572F2" w14:textId="77777777" w:rsidR="00D458AA" w:rsidRPr="003A3704" w:rsidRDefault="00D458AA" w:rsidP="00D458AA">
      <w:pPr>
        <w:pStyle w:val="spanpaddedline"/>
        <w:shd w:val="clear" w:color="auto" w:fill="FFFFFF"/>
        <w:spacing w:line="320" w:lineRule="atLeast"/>
        <w:ind w:left="360"/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</w:pPr>
    </w:p>
    <w:p w14:paraId="4D4E086B" w14:textId="6DA9585C" w:rsidR="0014527C" w:rsidRDefault="00000000">
      <w:pPr>
        <w:pStyle w:val="divdocumentdivsectiontitle"/>
        <w:shd w:val="clear" w:color="auto" w:fill="FFFFFF"/>
        <w:spacing w:before="300"/>
        <w:rPr>
          <w:rFonts w:ascii="Century Gothic" w:eastAsia="Century Gothic" w:hAnsi="Century Gothic" w:cs="Century Gothic"/>
          <w:b/>
          <w:bCs/>
          <w:caps/>
        </w:rPr>
      </w:pPr>
      <w:r>
        <w:rPr>
          <w:rFonts w:ascii="Century Gothic" w:eastAsia="Century Gothic" w:hAnsi="Century Gothic" w:cs="Century Gothic"/>
          <w:b/>
          <w:bCs/>
          <w:caps/>
        </w:rPr>
        <w:t xml:space="preserve">Activities </w:t>
      </w:r>
    </w:p>
    <w:p w14:paraId="04501A71" w14:textId="77777777" w:rsidR="0014527C" w:rsidRPr="001F2904" w:rsidRDefault="00000000">
      <w:pPr>
        <w:pStyle w:val="p"/>
        <w:shd w:val="clear" w:color="auto" w:fill="FFFFFF"/>
        <w:spacing w:line="320" w:lineRule="atLeast"/>
        <w:rPr>
          <w:rFonts w:ascii="Century Gothic" w:eastAsia="Century Gothic" w:hAnsi="Century Gothic" w:cs="Century Gothic"/>
          <w:b/>
          <w:bCs/>
          <w:color w:val="231F20"/>
          <w:sz w:val="22"/>
          <w:szCs w:val="22"/>
          <w:u w:val="single"/>
        </w:rPr>
      </w:pPr>
      <w:r w:rsidRPr="001F2904">
        <w:rPr>
          <w:rStyle w:val="Strong1"/>
          <w:rFonts w:ascii="Century Gothic" w:eastAsia="Century Gothic" w:hAnsi="Century Gothic" w:cs="Century Gothic"/>
          <w:b/>
          <w:bCs/>
          <w:color w:val="231F20"/>
          <w:sz w:val="21"/>
          <w:szCs w:val="21"/>
          <w:u w:val="single"/>
        </w:rPr>
        <w:t>CMS (Content-Management System)</w:t>
      </w:r>
    </w:p>
    <w:p w14:paraId="10130252" w14:textId="77777777" w:rsidR="0014527C" w:rsidRDefault="00000000">
      <w:pPr>
        <w:pStyle w:val="p"/>
        <w:shd w:val="clear" w:color="auto" w:fill="FFFFFF"/>
        <w:spacing w:line="320" w:lineRule="atLeast"/>
        <w:rPr>
          <w:rFonts w:ascii="Century Gothic" w:eastAsia="Century Gothic" w:hAnsi="Century Gothic" w:cs="Century Gothic"/>
          <w:color w:val="231F20"/>
          <w:sz w:val="22"/>
          <w:szCs w:val="22"/>
        </w:rPr>
      </w:pPr>
      <w:r>
        <w:rPr>
          <w:rFonts w:ascii="Century Gothic" w:eastAsia="Century Gothic" w:hAnsi="Century Gothic" w:cs="Century Gothic"/>
          <w:color w:val="231F20"/>
          <w:sz w:val="22"/>
          <w:szCs w:val="22"/>
        </w:rPr>
        <w:t>Created a MERN stack CMS for e-commerce, streamlining product management, ensuring secure payments, implementing dynamic pricing, and incorporating interactive features to enhance user engagement. Geared towards fostering business growth.</w:t>
      </w:r>
    </w:p>
    <w:p w14:paraId="444CD024" w14:textId="798CF6F8" w:rsidR="0014527C" w:rsidRDefault="00000000">
      <w:pPr>
        <w:pStyle w:val="p"/>
        <w:shd w:val="clear" w:color="auto" w:fill="FFFFFF"/>
        <w:spacing w:line="320" w:lineRule="atLeast"/>
        <w:rPr>
          <w:rFonts w:ascii="Century Gothic" w:eastAsia="Century Gothic" w:hAnsi="Century Gothic" w:cs="Century Gothic"/>
          <w:color w:val="231F20"/>
          <w:sz w:val="22"/>
          <w:szCs w:val="22"/>
        </w:rPr>
      </w:pPr>
      <w:hyperlink r:id="rId11" w:history="1">
        <w:r w:rsidR="006A112C" w:rsidRPr="006A112C">
          <w:rPr>
            <w:rStyle w:val="Hyperlink"/>
            <w:rFonts w:ascii="Century Gothic" w:eastAsia="Century Gothic" w:hAnsi="Century Gothic" w:cs="Century Gothic"/>
            <w:sz w:val="22"/>
            <w:szCs w:val="22"/>
          </w:rPr>
          <w:t>Live Demo</w:t>
        </w:r>
      </w:hyperlink>
    </w:p>
    <w:p w14:paraId="7105F090" w14:textId="77777777" w:rsidR="001F2904" w:rsidRDefault="001F2904">
      <w:pPr>
        <w:pStyle w:val="p"/>
        <w:shd w:val="clear" w:color="auto" w:fill="FFFFFF"/>
        <w:spacing w:line="320" w:lineRule="atLeast"/>
        <w:rPr>
          <w:rFonts w:ascii="Century Gothic" w:eastAsia="Century Gothic" w:hAnsi="Century Gothic" w:cs="Century Gothic"/>
          <w:color w:val="231F20"/>
          <w:sz w:val="22"/>
          <w:szCs w:val="22"/>
        </w:rPr>
      </w:pPr>
    </w:p>
    <w:p w14:paraId="1EDDF340" w14:textId="77777777" w:rsidR="0014527C" w:rsidRDefault="00000000">
      <w:pPr>
        <w:pStyle w:val="p"/>
        <w:shd w:val="clear" w:color="auto" w:fill="FFFFFF"/>
        <w:spacing w:line="320" w:lineRule="atLeast"/>
        <w:rPr>
          <w:rFonts w:ascii="Century Gothic" w:eastAsia="Century Gothic" w:hAnsi="Century Gothic" w:cs="Century Gothic"/>
          <w:color w:val="231F20"/>
          <w:sz w:val="22"/>
          <w:szCs w:val="22"/>
        </w:rPr>
      </w:pPr>
      <w:r>
        <w:rPr>
          <w:rStyle w:val="Strong1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  <w:t>E-commerce Store (Ice Strike)</w:t>
      </w:r>
    </w:p>
    <w:p w14:paraId="43C997B8" w14:textId="77777777" w:rsidR="0014527C" w:rsidRDefault="00000000">
      <w:pPr>
        <w:pStyle w:val="p"/>
        <w:shd w:val="clear" w:color="auto" w:fill="FFFFFF"/>
        <w:spacing w:line="320" w:lineRule="atLeast"/>
        <w:rPr>
          <w:rFonts w:ascii="Century Gothic" w:eastAsia="Century Gothic" w:hAnsi="Century Gothic" w:cs="Century Gothic"/>
          <w:color w:val="231F20"/>
          <w:sz w:val="22"/>
          <w:szCs w:val="22"/>
        </w:rPr>
      </w:pPr>
      <w:r>
        <w:rPr>
          <w:rFonts w:ascii="Century Gothic" w:eastAsia="Century Gothic" w:hAnsi="Century Gothic" w:cs="Century Gothic"/>
          <w:color w:val="231F20"/>
          <w:sz w:val="22"/>
          <w:szCs w:val="22"/>
        </w:rPr>
        <w:t>Elevated online shopping experiences with a MERN stack e-commerce solution, providing seamless browsing, secure transactions via an integrated CMS, and heightened user engagement. Continuous performance optimizations ensure sustained efficiency, contributing to an enriched overall experience.</w:t>
      </w:r>
    </w:p>
    <w:p w14:paraId="27CE53E6" w14:textId="206C4A0B" w:rsidR="0014527C" w:rsidRDefault="00000000">
      <w:pPr>
        <w:pStyle w:val="p"/>
        <w:shd w:val="clear" w:color="auto" w:fill="FFFFFF"/>
        <w:spacing w:line="320" w:lineRule="atLeast"/>
        <w:rPr>
          <w:rFonts w:ascii="Century Gothic" w:eastAsia="Century Gothic" w:hAnsi="Century Gothic" w:cs="Century Gothic"/>
          <w:color w:val="231F20"/>
          <w:sz w:val="22"/>
          <w:szCs w:val="22"/>
        </w:rPr>
      </w:pPr>
      <w:hyperlink r:id="rId12" w:history="1">
        <w:r w:rsidR="006A112C" w:rsidRPr="006A112C">
          <w:rPr>
            <w:rStyle w:val="Hyperlink"/>
            <w:rFonts w:ascii="Century Gothic" w:eastAsia="Century Gothic" w:hAnsi="Century Gothic" w:cs="Century Gothic"/>
            <w:sz w:val="22"/>
            <w:szCs w:val="22"/>
          </w:rPr>
          <w:t>Live Demo</w:t>
        </w:r>
      </w:hyperlink>
    </w:p>
    <w:p w14:paraId="7D69B7DC" w14:textId="77777777" w:rsidR="006A112C" w:rsidRDefault="006A112C">
      <w:pPr>
        <w:pStyle w:val="p"/>
        <w:shd w:val="clear" w:color="auto" w:fill="FFFFFF"/>
        <w:spacing w:line="320" w:lineRule="atLeast"/>
        <w:rPr>
          <w:rFonts w:ascii="Century Gothic" w:eastAsia="Century Gothic" w:hAnsi="Century Gothic" w:cs="Century Gothic"/>
          <w:color w:val="231F20"/>
          <w:sz w:val="22"/>
          <w:szCs w:val="22"/>
        </w:rPr>
      </w:pPr>
    </w:p>
    <w:p w14:paraId="28096B12" w14:textId="49483E8D" w:rsidR="0014527C" w:rsidRDefault="00000000">
      <w:pPr>
        <w:pStyle w:val="p"/>
        <w:shd w:val="clear" w:color="auto" w:fill="FFFFFF"/>
        <w:spacing w:line="320" w:lineRule="atLeast"/>
        <w:rPr>
          <w:rFonts w:ascii="Century Gothic" w:eastAsia="Century Gothic" w:hAnsi="Century Gothic" w:cs="Century Gothic"/>
          <w:color w:val="231F20"/>
          <w:sz w:val="22"/>
          <w:szCs w:val="22"/>
        </w:rPr>
      </w:pPr>
      <w:hyperlink r:id="rId13" w:history="1">
        <w:r w:rsidR="006A112C" w:rsidRPr="006A112C">
          <w:rPr>
            <w:rStyle w:val="Hyperlink"/>
            <w:rFonts w:ascii="Century Gothic" w:eastAsia="Century Gothic" w:hAnsi="Century Gothic" w:cs="Century Gothic"/>
            <w:sz w:val="22"/>
            <w:szCs w:val="22"/>
          </w:rPr>
          <w:t>And other GitHub projects links</w:t>
        </w:r>
      </w:hyperlink>
    </w:p>
    <w:p w14:paraId="0C5D5ECB" w14:textId="77777777" w:rsidR="0014527C" w:rsidRDefault="00000000">
      <w:pPr>
        <w:pStyle w:val="divdocumentdivsectiontitle"/>
        <w:shd w:val="clear" w:color="auto" w:fill="FFFFFF"/>
        <w:spacing w:before="300"/>
        <w:rPr>
          <w:rFonts w:ascii="Century Gothic" w:eastAsia="Century Gothic" w:hAnsi="Century Gothic" w:cs="Century Gothic"/>
          <w:b/>
          <w:bCs/>
          <w:caps/>
        </w:rPr>
      </w:pPr>
      <w:r>
        <w:rPr>
          <w:rFonts w:ascii="Century Gothic" w:eastAsia="Century Gothic" w:hAnsi="Century Gothic" w:cs="Century Gothic"/>
          <w:b/>
          <w:bCs/>
          <w:caps/>
        </w:rPr>
        <w:t>References</w:t>
      </w:r>
    </w:p>
    <w:p w14:paraId="750A4FA2" w14:textId="77777777" w:rsidR="0014527C" w:rsidRDefault="00000000">
      <w:pPr>
        <w:pStyle w:val="divdocumentsinglecolumn"/>
        <w:shd w:val="clear" w:color="auto" w:fill="FFFFFF"/>
        <w:spacing w:line="320" w:lineRule="atLeast"/>
        <w:rPr>
          <w:rFonts w:ascii="Century Gothic" w:eastAsia="Century Gothic" w:hAnsi="Century Gothic" w:cs="Century Gothic"/>
          <w:color w:val="231F20"/>
          <w:sz w:val="22"/>
          <w:szCs w:val="22"/>
        </w:rPr>
      </w:pPr>
      <w:r>
        <w:rPr>
          <w:rFonts w:ascii="Century Gothic" w:eastAsia="Century Gothic" w:hAnsi="Century Gothic" w:cs="Century Gothic"/>
          <w:color w:val="231F20"/>
          <w:sz w:val="22"/>
          <w:szCs w:val="22"/>
        </w:rPr>
        <w:t>References available upon request.</w:t>
      </w:r>
    </w:p>
    <w:sectPr w:rsidR="0014527C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740" w:right="740" w:bottom="740" w:left="7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30F929" w14:textId="77777777" w:rsidR="00463A3C" w:rsidRDefault="00463A3C" w:rsidP="00F9580F">
      <w:pPr>
        <w:spacing w:line="240" w:lineRule="auto"/>
      </w:pPr>
      <w:r>
        <w:separator/>
      </w:r>
    </w:p>
  </w:endnote>
  <w:endnote w:type="continuationSeparator" w:id="0">
    <w:p w14:paraId="2A87B66E" w14:textId="77777777" w:rsidR="00463A3C" w:rsidRDefault="00463A3C" w:rsidP="00F958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4B50DBB0-5623-444A-BAFC-5CCC04FC9B3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1E9C2FC2-01D5-9E4B-8A78-59C8220EAB42}"/>
    <w:embedBold r:id="rId3" w:fontKey="{4BDF71E6-B947-DF4C-B5E5-8C4C56A6A764}"/>
    <w:embedItalic r:id="rId4" w:fontKey="{B6A15BF1-41C4-254F-8675-6AE4F0704FF7}"/>
    <w:embedBoldItalic r:id="rId5" w:fontKey="{DB9E4F4F-5CB7-5F4D-9448-FB7EBE1C6D77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893E00C2-6D37-7741-B56B-1D642DEE28ED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7" w:fontKey="{343A5039-4F44-0C4E-B843-EEC8A393B779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8" w:fontKey="{E72F3619-908F-3643-8847-17A49BF2EFAC}"/>
    <w:embedBold r:id="rId9" w:fontKey="{DBBAE5F6-7F2D-F74A-8A1F-EE60C0520CB9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0" w:fontKey="{3B7E009F-D1EC-7C47-855E-A7F99B9B895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E18A0" w14:textId="77777777" w:rsidR="00F9580F" w:rsidRDefault="00F9580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F7BD4" w14:textId="77777777" w:rsidR="00F9580F" w:rsidRDefault="00F9580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594E6" w14:textId="77777777" w:rsidR="00F9580F" w:rsidRDefault="00F958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A74984" w14:textId="77777777" w:rsidR="00463A3C" w:rsidRDefault="00463A3C" w:rsidP="00F9580F">
      <w:pPr>
        <w:spacing w:line="240" w:lineRule="auto"/>
      </w:pPr>
      <w:r>
        <w:separator/>
      </w:r>
    </w:p>
  </w:footnote>
  <w:footnote w:type="continuationSeparator" w:id="0">
    <w:p w14:paraId="73B387BD" w14:textId="77777777" w:rsidR="00463A3C" w:rsidRDefault="00463A3C" w:rsidP="00F9580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503DE" w14:textId="77777777" w:rsidR="00F9580F" w:rsidRDefault="00F9580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C1B218" w14:textId="77777777" w:rsidR="00F9580F" w:rsidRDefault="00F9580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7075F4" w14:textId="77777777" w:rsidR="00F9580F" w:rsidRDefault="00F9580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8CD8D2A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5DEA33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B32398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EF469E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0BE57F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24A123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37ABD7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3A0CB2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97CE04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0E3C94A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1E8BA1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50ACDD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796470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4CE3E5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BE47A9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4BA421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10AA8F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C1E410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78EC544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E16D21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2C26EA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3F2D06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A9EFCF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402DC6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7E2702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930029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A209FA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50342D3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2CE5AC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9D6CA2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9022D5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CACCA0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14ED92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2B8B34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9E2DD4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63E88A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3E1D192E"/>
    <w:multiLevelType w:val="hybridMultilevel"/>
    <w:tmpl w:val="2C227410"/>
    <w:lvl w:ilvl="0" w:tplc="E3085826">
      <w:numFmt w:val="bullet"/>
      <w:lvlText w:val="-"/>
      <w:lvlJc w:val="left"/>
      <w:pPr>
        <w:ind w:left="720" w:hanging="360"/>
      </w:pPr>
      <w:rPr>
        <w:rFonts w:ascii="Century Gothic" w:eastAsia="Century Gothic" w:hAnsi="Century Gothic" w:cs="Century Gothic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66767E"/>
    <w:multiLevelType w:val="hybridMultilevel"/>
    <w:tmpl w:val="3FE8F552"/>
    <w:lvl w:ilvl="0" w:tplc="E3085826">
      <w:numFmt w:val="bullet"/>
      <w:lvlText w:val="-"/>
      <w:lvlJc w:val="left"/>
      <w:pPr>
        <w:ind w:left="720" w:hanging="360"/>
      </w:pPr>
      <w:rPr>
        <w:rFonts w:ascii="Century Gothic" w:eastAsia="Century Gothic" w:hAnsi="Century Gothic" w:cs="Century Gothic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637C71"/>
    <w:multiLevelType w:val="hybridMultilevel"/>
    <w:tmpl w:val="B3020B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5612003">
    <w:abstractNumId w:val="0"/>
  </w:num>
  <w:num w:numId="2" w16cid:durableId="1296715464">
    <w:abstractNumId w:val="1"/>
  </w:num>
  <w:num w:numId="3" w16cid:durableId="1074663565">
    <w:abstractNumId w:val="2"/>
  </w:num>
  <w:num w:numId="4" w16cid:durableId="1657563698">
    <w:abstractNumId w:val="3"/>
  </w:num>
  <w:num w:numId="5" w16cid:durableId="1497454416">
    <w:abstractNumId w:val="6"/>
  </w:num>
  <w:num w:numId="6" w16cid:durableId="1326468377">
    <w:abstractNumId w:val="4"/>
  </w:num>
  <w:num w:numId="7" w16cid:durableId="207638937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7"/>
  <w:displayBackgroundShape/>
  <w:embedTrueTypeFonts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27C"/>
    <w:rsid w:val="00013798"/>
    <w:rsid w:val="00080874"/>
    <w:rsid w:val="00086A1C"/>
    <w:rsid w:val="00122BF3"/>
    <w:rsid w:val="0014527C"/>
    <w:rsid w:val="001F2904"/>
    <w:rsid w:val="003243B1"/>
    <w:rsid w:val="003A3704"/>
    <w:rsid w:val="00463A3C"/>
    <w:rsid w:val="004C3D08"/>
    <w:rsid w:val="005511F0"/>
    <w:rsid w:val="0055449C"/>
    <w:rsid w:val="0069271B"/>
    <w:rsid w:val="0069510E"/>
    <w:rsid w:val="006A112C"/>
    <w:rsid w:val="006B0DC0"/>
    <w:rsid w:val="00731101"/>
    <w:rsid w:val="0080785E"/>
    <w:rsid w:val="00846ED1"/>
    <w:rsid w:val="009A0AD0"/>
    <w:rsid w:val="00A46DDC"/>
    <w:rsid w:val="00AA4F5E"/>
    <w:rsid w:val="00AA65BB"/>
    <w:rsid w:val="00B1558D"/>
    <w:rsid w:val="00C27B4F"/>
    <w:rsid w:val="00C47273"/>
    <w:rsid w:val="00C61E3A"/>
    <w:rsid w:val="00C805AE"/>
    <w:rsid w:val="00C97604"/>
    <w:rsid w:val="00D458AA"/>
    <w:rsid w:val="00E27FCF"/>
    <w:rsid w:val="00E44F58"/>
    <w:rsid w:val="00E65687"/>
    <w:rsid w:val="00E674D8"/>
    <w:rsid w:val="00F9580F"/>
    <w:rsid w:val="00F95CFA"/>
    <w:rsid w:val="00FD7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7A87F7"/>
  <w15:docId w15:val="{C77BB3E2-2723-2842-86F6-CDD8464D2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hd w:val="clear" w:color="auto" w:fill="FFFFFF"/>
      <w:spacing w:line="320" w:lineRule="atLeast"/>
    </w:pPr>
    <w:rPr>
      <w:color w:val="231F20"/>
      <w:shd w:val="clear" w:color="auto" w:fill="FFFFFF"/>
    </w:rPr>
  </w:style>
  <w:style w:type="paragraph" w:customStyle="1" w:styleId="divdocumentdivfirstsection">
    <w:name w:val="div_document_div_firstsection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name">
    <w:name w:val="div_name"/>
    <w:basedOn w:val="div"/>
    <w:pPr>
      <w:spacing w:line="800" w:lineRule="atLeast"/>
    </w:pPr>
    <w:rPr>
      <w:caps/>
      <w:color w:val="231F20"/>
      <w:sz w:val="64"/>
      <w:szCs w:val="64"/>
    </w:rPr>
  </w:style>
  <w:style w:type="paragraph" w:customStyle="1" w:styleId="div">
    <w:name w:val="div"/>
    <w:basedOn w:val="Normal"/>
  </w:style>
  <w:style w:type="paragraph" w:customStyle="1" w:styleId="divnamefname">
    <w:name w:val="div_name_fname"/>
    <w:basedOn w:val="Normal"/>
  </w:style>
  <w:style w:type="character" w:customStyle="1" w:styleId="divnamefnameCharacter">
    <w:name w:val="div_name_fname Character"/>
    <w:basedOn w:val="DefaultParagraphFont"/>
  </w:style>
  <w:style w:type="paragraph" w:customStyle="1" w:styleId="divnamelname">
    <w:name w:val="div_name_lname"/>
    <w:basedOn w:val="Normal"/>
  </w:style>
  <w:style w:type="character" w:customStyle="1" w:styleId="divnamelnameCharacter">
    <w:name w:val="div_name_lname Character"/>
    <w:basedOn w:val="DefaultParagraphFont"/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spacing w:line="420" w:lineRule="atLeast"/>
    </w:pPr>
    <w:rPr>
      <w:sz w:val="22"/>
      <w:szCs w:val="22"/>
    </w:rPr>
  </w:style>
  <w:style w:type="character" w:customStyle="1" w:styleId="divdocumentdivaddressli">
    <w:name w:val="div_document_div_address_li"/>
    <w:basedOn w:val="DefaultParagraphFont"/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character" w:customStyle="1" w:styleId="divdocumentdivaddresslispanbluebullet">
    <w:name w:val="div_document_div_address_li_span_bluebullet"/>
    <w:basedOn w:val="DefaultParagraphFont"/>
    <w:rPr>
      <w:rFonts w:ascii="Symbol" w:eastAsia="Symbol" w:hAnsi="Symbol" w:cs="Symbol"/>
      <w:color w:val="DADADA"/>
      <w:position w:val="-2"/>
      <w:sz w:val="34"/>
      <w:szCs w:val="34"/>
    </w:rPr>
  </w:style>
  <w:style w:type="character" w:customStyle="1" w:styleId="documenttxtBold">
    <w:name w:val="document_txtBold"/>
    <w:basedOn w:val="DefaultParagraphFont"/>
    <w:rPr>
      <w:b/>
      <w:bCs/>
    </w:rPr>
  </w:style>
  <w:style w:type="character" w:customStyle="1" w:styleId="documentsocial-linknth-last-child1bluebullet">
    <w:name w:val="document_social-link_nth-last-child(1)_bluebullet"/>
    <w:basedOn w:val="DefaultParagraphFont"/>
    <w:rPr>
      <w:vanish/>
    </w:rPr>
  </w:style>
  <w:style w:type="character" w:customStyle="1" w:styleId="divaddressCharacter">
    <w:name w:val="div_address Character"/>
    <w:basedOn w:val="divCharacter"/>
    <w:rPr>
      <w:b w:val="0"/>
      <w:bCs w:val="0"/>
      <w:sz w:val="22"/>
      <w:szCs w:val="22"/>
      <w:bdr w:val="none" w:sz="0" w:space="0" w:color="auto"/>
      <w:vertAlign w:val="baseline"/>
    </w:rPr>
  </w:style>
  <w:style w:type="character" w:customStyle="1" w:styleId="divCharacter">
    <w:name w:val="div Character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SECTIONCNTCsectionnotbtnlnk">
    <w:name w:val="div_document_SECTION_CNTC + section_not(.btnlnk)"/>
    <w:basedOn w:val="Normal"/>
  </w:style>
  <w:style w:type="paragraph" w:customStyle="1" w:styleId="heading">
    <w:name w:val="heading"/>
    <w:basedOn w:val="Normal"/>
    <w:rPr>
      <w:b/>
      <w:bCs/>
      <w:caps/>
    </w:rPr>
  </w:style>
  <w:style w:type="paragraph" w:customStyle="1" w:styleId="divdocumentdivsectiontitle">
    <w:name w:val="div_document_div_sectiontitle"/>
    <w:basedOn w:val="Normal"/>
    <w:pPr>
      <w:spacing w:line="340" w:lineRule="atLeast"/>
    </w:pPr>
    <w:rPr>
      <w:color w:val="231F20"/>
    </w:rPr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paragraph" w:customStyle="1" w:styleId="divdocumentsection">
    <w:name w:val="div_document_section"/>
    <w:basedOn w:val="Normal"/>
  </w:style>
  <w:style w:type="character" w:customStyle="1" w:styleId="u">
    <w:name w:val="u"/>
    <w:basedOn w:val="DefaultParagraphFont"/>
    <w:rPr>
      <w:sz w:val="24"/>
      <w:szCs w:val="24"/>
      <w:bdr w:val="none" w:sz="0" w:space="0" w:color="auto"/>
      <w:vertAlign w:val="baseline"/>
    </w:rPr>
  </w:style>
  <w:style w:type="character" w:customStyle="1" w:styleId="Strong1">
    <w:name w:val="Strong1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ulli">
    <w:name w:val="div_document_ul_li"/>
    <w:basedOn w:val="Normal"/>
  </w:style>
  <w:style w:type="table" w:customStyle="1" w:styleId="divdocumenttable">
    <w:name w:val="div_document_table"/>
    <w:basedOn w:val="TableNormal"/>
    <w:tblPr/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character" w:customStyle="1" w:styleId="educsprtreducsprtr">
    <w:name w:val="educsprtr + educsprtr"/>
    <w:basedOn w:val="DefaultParagraphFont"/>
    <w:rPr>
      <w:vanish/>
    </w:rPr>
  </w:style>
  <w:style w:type="paragraph" w:styleId="Header">
    <w:name w:val="header"/>
    <w:basedOn w:val="Normal"/>
    <w:link w:val="HeaderChar"/>
    <w:uiPriority w:val="99"/>
    <w:unhideWhenUsed/>
    <w:rsid w:val="00F9580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580F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9580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580F"/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A112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112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44F5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srijan21" TargetMode="External"/><Relationship Id="rId13" Type="http://schemas.openxmlformats.org/officeDocument/2006/relationships/hyperlink" Target="https://github.com/Srijan1231" TargetMode="External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mailto:srijan.pdh12@gmail.com" TargetMode="External"/><Relationship Id="rId12" Type="http://schemas.openxmlformats.org/officeDocument/2006/relationships/hyperlink" Target="http://icestrike-frontend-store.s3-website-ap-southeast-2.amazonaws.com/" TargetMode="External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icestrike-ecomm.s3-website-ap-southeast-2.amazonaws.com/" TargetMode="Externa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hyperlink" Target="https://github.com/Srijan1231" TargetMode="External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hyperlink" Target="https://www.srijandahal.com" TargetMode="Externa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474</Words>
  <Characters>2706</Characters>
  <Application>Microsoft Office Word</Application>
  <DocSecurity>0</DocSecurity>
  <Lines>22</Lines>
  <Paragraphs>6</Paragraphs>
  <ScaleCrop>false</ScaleCrop>
  <Company/>
  <LinksUpToDate>false</LinksUpToDate>
  <CharactersWithSpaces>3174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Srijan Dahal</dc:title>
  <cp:lastModifiedBy>Srijan Dahal</cp:lastModifiedBy>
  <cp:revision>8</cp:revision>
  <dcterms:created xsi:type="dcterms:W3CDTF">2023-12-24T13:54:00Z</dcterms:created>
  <dcterms:modified xsi:type="dcterms:W3CDTF">2024-01-24T10:15:00Z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e58a1356-1110-4859-9db3-e93ee05467f9</vt:lpwstr>
  </property>
  <property fmtid="{D5CDD505-2E9C-101B-9397-08002B2CF9AE}" pid="3" name="x1ye=0">
    <vt:lpwstr>YD8AAB+LCAAAAAAABAAdm7d2q0AURT+IgpxKEDlnBB0558zXP/k1rmRpZph7zt72EsYTNA4JDIXSBIyQCIThFIHALEzQGExgFBoPbzgiZMbcn4Cy5G00cyY5PFMzuI8yJWMNSYWEjnOM3xFRhbTrbrp33gsDmaECJ6bnqxKEMiQHvIsDBjgnn+EeKkdIFCzI5IRuQQHAXTQJpM+qZxmaSNbdW6eQRmjjaiujDGcxORPRkh4mcm7AKHADLlMP9Eh</vt:lpwstr>
  </property>
  <property fmtid="{D5CDD505-2E9C-101B-9397-08002B2CF9AE}" pid="4" name="x1ye=1">
    <vt:lpwstr>fqBdW5WKcGfMBLFoWl2Xvcli4JxlelNqWxOIiWC3BXi7GcrMMHPw3L+dZ+C4L1dKNmmnfBWI/FftwpFJiXbq13X1muHZn3KygmTPpYAfyT9pXwdNkwLpQcngPUqTbj4SiMmlqjuVWgaJ3tDPk7XpS/FXuU/3pTu2hpy5VTTobGZbR/JwEdSKvohH5CoraWIDeHHn2WDGP2ppVRAyZ3zrQAj3W8MHnIdS7jNfV5Tl5hUHurIm2OE4B8oS4kPWNIs</vt:lpwstr>
  </property>
  <property fmtid="{D5CDD505-2E9C-101B-9397-08002B2CF9AE}" pid="5" name="x1ye=10">
    <vt:lpwstr>9qHGjAPKFObWux6YFgxqV/UzDxX0y5BF9Iaabg43UALJ6bEkjwKVOaiO/v2Cj+dR3d5i9PnGZklmZG3RbY7nQx4l86+700pttzIYThRpb0zTD50DpFG/jxGEInKyebGShuKwWVuaQfsWkCnc30eQchjaK/yCqSMpGCbWXNoew3PR9oqwChrDN0gMyM7lg6njA+yIsA5uIsfWJLFI2Weser0GW2n0uvGmNHpTwEm0W7cSHPiOcxN2wW2AazoknyA</vt:lpwstr>
  </property>
  <property fmtid="{D5CDD505-2E9C-101B-9397-08002B2CF9AE}" pid="6" name="x1ye=11">
    <vt:lpwstr>iTFI2bC/CvpX3T2C1WcyEIiSxFgFikA0ZLgi9nwslpDlWtSUwavjcavfiRzjGcg7FgOc5FsoKBjPp4t5VnKWhcT1XqCR89uAznFaRyR3J+nl1ee4BgPH8NPc4WfOpFjY32H8m13bmfonThS+3F9r/BwG6/Vti/HLL8KhDtloBqvQD5Hm6YSChEhOAlTG15B9Iob1TsfwzT9T8S3qTuDGVsJsQqsxiu+XLYvvaCPx5c7O6+MYPmtPpDiZN9YU6Fo</vt:lpwstr>
  </property>
  <property fmtid="{D5CDD505-2E9C-101B-9397-08002B2CF9AE}" pid="7" name="x1ye=12">
    <vt:lpwstr>uzfFGrR2c9F7qYfNkNMbOJaJA4KNdYo3AbaqF58d1WEnEfOjiqvMVkb8hVzNgm67ImyBqg4YgL+Ru3N2wSPS+0MQPeTB0+WzA93vqp4JvfMwkhCVjS5VLBAHILOXS2YmiCAb9LKB+izezzAu2Jf+7qtlgNdKRzq0PQ88P1ozn1MmGJziX+btQUavmPyXCbUXmoNAByV9JYcnF07OqQyxy86oxVjxQALiXFGSkKn1jrdawnKjHgoawrKZMLgO/l1</vt:lpwstr>
  </property>
  <property fmtid="{D5CDD505-2E9C-101B-9397-08002B2CF9AE}" pid="8" name="x1ye=13">
    <vt:lpwstr>97xU4CvfOUD9lFxOBoUbxWPmunjlVprBt2UYqszB8Nf8jJnRprm4TKe4pSncTQU+m4mugO/2PQC9CScFQcP2ZZAtjr/b9UHWX29SBevlL1RLHCNMPQ8jEdMgOQYUbgk0cLiWO/+X0vtLRbZxgqy/qCY5btOY1AGyHCDQ6efuAw2AKYb8UvDdYVdHJVYpMQcose2seEMPyXgkaxL6vugLuhbLjoJdzTGJ3B6fvH+nkslSljP0igurY74KTwC3xuK</vt:lpwstr>
  </property>
  <property fmtid="{D5CDD505-2E9C-101B-9397-08002B2CF9AE}" pid="9" name="x1ye=14">
    <vt:lpwstr>AkrTOSw6ANJSadpyvc+nCPyhxnwAQPBmcqYqCE7weOAiLF9YdFfwm6N+U2j9I3RKy4EZd7M7/bg1ItS/+tXLUCrxpc7kLL34QD9fCBikXCG/GbOTz6MpGrfAN/y/krg8lWJn44dpwfHmG+8sMLIt635F5gVaXFRCmEXI9l+LBoKhLH09C4Rikxvw+Ub0TI6MJy+arGh5SOTg6Rp16H7DJbtyCC1bnwYihQN/nSSWT7xulcy2R8qER3rFxuSZXyQ</vt:lpwstr>
  </property>
  <property fmtid="{D5CDD505-2E9C-101B-9397-08002B2CF9AE}" pid="10" name="x1ye=15">
    <vt:lpwstr>3gu3Uj9MN0z25OOVUzOl8u7PvRbvU3hsl9JeJKkoKBnwVAMOL0b0Aka8MYF2Nq3efuwoZihy+U8bWFFm14hbx2z7G4aTOaxReEV79YG5gpmjGbViElC/XG93DPFRy8pTZkghLcbFk1gEqcheoMzQV/yeczjrSohLkGOG/MiIa42cGvhOBpqOLgE4SOGOJL1R3fFUBlWrxCLWV0gsMHWANpSGlKYwFB+uV4CRRC4iw74UOHr49wAIWRKUG0TShVQ</vt:lpwstr>
  </property>
  <property fmtid="{D5CDD505-2E9C-101B-9397-08002B2CF9AE}" pid="11" name="x1ye=16">
    <vt:lpwstr>slbZRNlTLTWd6b8cjWIePwdUqhb36Ww1z8Xwpglpy01IzJTSc4F8HK3la1Gai1QdDWqJFwh+O2giki7uDsua+ZhVk9Qo89x+aicEZ6DKkRsurK4eKZgdO6Pp9EJnsY8inVSY1rmbPBvgbpLAtRYU9VH3kCp2Fg8ZRCL9+ys5jVBl5zzIa6G8jockNHIhnwdSJsEWDh6aJzEOgJIRg4dL6GhN8L0HAzDIKzxdS5WM8s4P9K6iLaYQ0FjX4QHrUxV</vt:lpwstr>
  </property>
  <property fmtid="{D5CDD505-2E9C-101B-9397-08002B2CF9AE}" pid="12" name="x1ye=17">
    <vt:lpwstr>M1sjKRKJdL91rg1aD8TRNfdH+fvSIiYzXeDBt+cSmrKmeeb6/TU9A2F0qom8Okk1gOW58NSD4zcQ47MsVW00O+PlUXitbdhnYVjUFD1a3/S5ROXMC1kgjTMnXGImRxixpV/GwmD9cfdderdUEe/sBdy5J7CIhMYMj4T0j45LkK+srZ9jiw5hv8d3AVudx3aBcl6rVSfId8YV/7YV+9+RW9Aqq4Zv0rLNliLqk790X9qAm3veI3I7xFjqMBBDtNt</vt:lpwstr>
  </property>
  <property fmtid="{D5CDD505-2E9C-101B-9397-08002B2CF9AE}" pid="13" name="x1ye=18">
    <vt:lpwstr>HnTnJR+rmOeug0mwo/h8cIjSeBcAQmUll+zce7QAsKuXz5PjmaV8nP6T6nUHqjxX5leP6ajke3UYffK6Kee1zb95qFHDt+QNsUlY+KkEyI7jmy2TwlXcS3shpwa+4rpb7dssTLoWQSBoffxirkIgWTLZVj8Lo++sRjBAriBHgR0OJx6q/J10GwbropyMJVirXDxzRxYdrFCoQhnA3c92aG6gGg46gH2LsVpefbT/c+mD9j3s4SWNa6jcrIXu9za</vt:lpwstr>
  </property>
  <property fmtid="{D5CDD505-2E9C-101B-9397-08002B2CF9AE}" pid="14" name="x1ye=19">
    <vt:lpwstr>IMNnX7X+3qdlAdRJV6EkYdbWA2aaJ3kqcKL80vao1qnI4j1q1xMQXXeGzqv6jNTiJ84meHQ3Y31z5SxLNJZEEvaJ2Db1N6lo7yDNHNXILs6+MJjrEcYku7XBc38xETErqYWj2k5O4GU+vpbwn28D8ZVs2Oo/pZVJq0E7fTONZjNbS6GIY9W09/P43pKt7ZNm55S++Un7SvhnkH4+CM+mjmc6XwBd4er8Y8jH2l4BLW63ogunfAdWpoMmH3Ye3Zo</vt:lpwstr>
  </property>
  <property fmtid="{D5CDD505-2E9C-101B-9397-08002B2CF9AE}" pid="15" name="x1ye=2">
    <vt:lpwstr>8CHkYj93e6DDQ8p1+4RVa8URqWpW23NXFirpkuza4eL003OFokEHLtM+Opu6bL6Gi9ttV9y5fzUR0iqj/J1yB8TTcyhR0j7yYFK/8yRA3TeAHwfgkiOlBTmJHpS1KVQvd7Nqz8QF+4AlucCVVVN/MtP4fX6tWm0sYqMGAaVXmAgWEoCA64kejvFopS45RPMXZNPF56F7Qlvdt6jJ2lVegb45oY6yHoygZZQdvzdthryaPMfCAXd1wA/qZ4a4L17</vt:lpwstr>
  </property>
  <property fmtid="{D5CDD505-2E9C-101B-9397-08002B2CF9AE}" pid="16" name="x1ye=20">
    <vt:lpwstr>kTt4UNIjF3i2FTJhOMzEx4dsfTwjeqrVOPs3K9HndXK4zkbu122KY1nljuTSBKGrHkA4PjExA8TlccN1qz1Plaw1SxEWSxgTlOVN+obMqOLfltwGbvd53vgiF33O+J7nNsXXzMC6IqBhw7myeg0/W93p/fsgwDs2WcD+PEPtE4J/KwMPk8fJI0LLyO4ymiwSDMDBPr9s2d06Ir6faaS/PurnLPQKxIiN60u6Seq1JR96GtFhsWqmutRIzEuh3FX</vt:lpwstr>
  </property>
  <property fmtid="{D5CDD505-2E9C-101B-9397-08002B2CF9AE}" pid="17" name="x1ye=21">
    <vt:lpwstr>SFUxlujnU3vkZOqHi4ScSj9B4bL2pfk83Qx2Hb3vfT7dV2iFfjhqYneVaNs2Ab5DMWzPOfsdVJdG864vSAE+IGt397ABWPu36Ne3Uh46N+YkVa4DMtJZOrSrMuypsZCPkRfAnun/h6citDO/k42kqqmG/yPdDQNPJVJA5mFHsYipxBlE7L4yrEX1NzqL2kxpjtbfk4aQfd16GI6wncy3aLKd22RoWMz9cBVpf3tBBw1RRIq7ipaN5Hmfa38htrZ</vt:lpwstr>
  </property>
  <property fmtid="{D5CDD505-2E9C-101B-9397-08002B2CF9AE}" pid="18" name="x1ye=22">
    <vt:lpwstr>9TY8DpaHKUOEOvT1NEeKSe2GMByGWKe3dvrpaFNuK6mkQPLTBdTJzWRgD2Cplu2HAZ9CU8FvlO+xAwUDm/rMAVDi9+7j1+vyz5+sM5Xqx9yIAIvi5v5Da5b6TAqhabiyIQcZ8aTJXCot5SXVkmClVtr7wP8FSES9Huo3mn2EXpMWfpCA+xBC9TUp/dlJaTsrhS1D1pSncJg12SWLZk6uzKoEoO52kmGOg7nRN0E6ILGell+8u243OkGTx4XBhDa</vt:lpwstr>
  </property>
  <property fmtid="{D5CDD505-2E9C-101B-9397-08002B2CF9AE}" pid="19" name="x1ye=23">
    <vt:lpwstr>+dF5lzfeJ7cZzJ8FokZN/zesGXVFLxrfm/pXsH2crpTP1g8LWj0+UjCx+Ltaa2ORvoAQUztXIkvZ8Q1v80AZ1hRidXFC7l9YNJGm56CuqzyLfRh6CPmXrPUbgZNRbKb7B+OUKUOsB+UmQxKxQyv5obW02Igztx1Nd88+2kwghxr0rLuayrYN/bwzcIe4KBZFRTQVUCWhf7hC1wWxY4bk7bupYYc9t010bUFJ0M9h00fUwpT21fUbzkYT3yg4NmK</vt:lpwstr>
  </property>
  <property fmtid="{D5CDD505-2E9C-101B-9397-08002B2CF9AE}" pid="20" name="x1ye=24">
    <vt:lpwstr>qFMeyE9EbzQrjLI8Ai0cKHqFPnMGw7S8+zhKyXnDxbtYgfWDtgaakspPLpHy2xwB0fV2z6m4ed3Wm8KWmn2aiReJai4Y4O3SQvl7MdU3ULVg2X0uW8SDWhMUgszLkK7yWqFkys9lzJKKvHntfudfL7ZMIs2ELT11yD5wC5v7PjHNL/bT4+YBOzWaRkJfiXaBb3KkTHdejt7g8S5apr+6MjL54D5+Xes7xhgIaDeUy9biy4gr2xiF46BWDG2wQjR</vt:lpwstr>
  </property>
  <property fmtid="{D5CDD505-2E9C-101B-9397-08002B2CF9AE}" pid="21" name="x1ye=25">
    <vt:lpwstr>Nxi61tp1prcmOx1osZzN+qIVaqvf0JY/15pzAQEjvx/mmDh+m8NGk9/e1qy9+utbJgTFkD/f0kWYu9RFEsQnzrbNBLEW1uGtsmKAbYX5a0CoFk23HZwJ/4ZfhyuZ/Bgcd36m3ksT/eacnyeRNxetvBAZkiIhG1lJITdSrr1z/3BRHyEYxjqmtXGylFVgF4IjCvKdNUd5g1RqGIXB0mpfAQrBfE+npEHzjU0kMv+n3XyEMFSMeFW/XSv0CNItiuC</vt:lpwstr>
  </property>
  <property fmtid="{D5CDD505-2E9C-101B-9397-08002B2CF9AE}" pid="22" name="x1ye=26">
    <vt:lpwstr>6yJtNY3qV+BQhEVWT6rVxWy8U4xx0QHFZshbx/i9RxgJlyKyKROHDsXWd2TRb9gLrPYJz1darGWw4QfeJLukDCyDvJEd9nEaGWJR0ODpeuIY+38qjIx6MejAubnClJZjJSpYHiC/oFS41fKPwtocgDvf55lLX3NiVRN4bxUXIFSyMZi35Z4vOZy19ciL3Fi9fyfvP4YBxJ1kYngAb/eXlk1D5PJ4gfGr+PqrX5EskEuWkGSgOTe6BXaIAjNiFBJ</vt:lpwstr>
  </property>
  <property fmtid="{D5CDD505-2E9C-101B-9397-08002B2CF9AE}" pid="23" name="x1ye=27">
    <vt:lpwstr>XZbIpJqBNw0EwXRjvAEHcLCUUrPPrP7W2MCnXEnt64eZVbA126PLly07Puy9dwxySMkzceP9sJvW8B0ne0ujq5CEz362iWo+WNl3cmIi6vt2FVFXnNgoRYXhXFkaXwfaTjtRGLVN+4j6kkfCK9n3wyARxf8qovpd7SV0B0IL4U+atFmhxJFMSt+mH6ySht/j0AWblBi1/NsJnitKzB4Ll0BSLWEnjTNUHEmbuUNvyge2GY3oUMJn8kYpyMSZyN8</vt:lpwstr>
  </property>
  <property fmtid="{D5CDD505-2E9C-101B-9397-08002B2CF9AE}" pid="24" name="x1ye=28">
    <vt:lpwstr>0K21ORgRJMjsZ1afRx6rOrrc3a4cfHZ2+txXTgnSWUPHhPBegoVfyreDLZPUiXl2Dt6eLdSW7ds9P2w72YmntAb8kh+PnMNVCmoTyMlbzyCfbJSeZwdxR/b3OeYylfMIeRblfu5NB2pAIOWB0C62Lh7AY1QcAlA3zMjSeJvV5+tBelVGLgKtoRTmySVdiYCHAiFIvGuptcwbuzoL6SEmcQvuTaBf8881Lkt6ZIDhN0p2rMmB0fEzKZMCooRKiB8</vt:lpwstr>
  </property>
  <property fmtid="{D5CDD505-2E9C-101B-9397-08002B2CF9AE}" pid="25" name="x1ye=29">
    <vt:lpwstr>EklFmYmrGrAe+BMmbY0QK2gO6R2h1fXmc1z5+2BaMNd/bz1Q+ZYydDJQ1R6t5T05H1uzrFYjglY0A2Jo8mjY2wrbV27vS2qZrgahodWWnn9y+WFMtapE1c+EM54k859XBCSt5L2nCE5LGFEMfFhMBHBjJRpTjxfNhuOH0AzikOqM91y2/ZGhwAQszso6b6UNKCBWkYpgniI9FKHP+V5W/FM2O/PVP8j0gK9p+PZ435KgQp/4hFiqHqhbHrp+ast</vt:lpwstr>
  </property>
  <property fmtid="{D5CDD505-2E9C-101B-9397-08002B2CF9AE}" pid="26" name="x1ye=3">
    <vt:lpwstr>MIgwawM9NFbsq34p9JJUasVtHMHHyTh6pu9OxWL+FS5bB61ZTOGC0TjQ82GUuu1SdBfk+skKjM57E1nlhjt8mWZ5sAVNG7zfgF493q0HTYzGXI/e6p0nKyfH8BHZKr76sbxSXlTA0/4Y04983H6S9RSQGwEoTOTUMzbzjPhk6kZYyVsRM8fH0KI98TZHhZKN2pZC2uhqrGuEpfGYoEyFikMS9fRJxVa+sCEacpaCx6JqVoCgv+d+/P4ztwMjTHo</vt:lpwstr>
  </property>
  <property fmtid="{D5CDD505-2E9C-101B-9397-08002B2CF9AE}" pid="27" name="x1ye=30">
    <vt:lpwstr>ZzexN/OapIXDv/1J69ibN+bZ0bgMsueGOV0mzHwfYGcQ7xrmQfhcsv4s6uINSo7Q3zfVqZmwSfodtVBZXZzhSyfqRCvehU6tzkwO1q4OO2w/Li7xrfvoA+u4LI6OLfjQcwRx9X4PwdKr+kaAFMnEgLJaK0ye5Bv+vibdoGgbQf4kCm90knb5x2BSGqE6V7oH+jHUWpQpCwbvKrqtpf4GRLdUr6c+LToec7gmya3nJOCEvE0jsHDT1xn6V+XDSSE</vt:lpwstr>
  </property>
  <property fmtid="{D5CDD505-2E9C-101B-9397-08002B2CF9AE}" pid="28" name="x1ye=31">
    <vt:lpwstr>YxZRSb+qktUtJtIrIh/KgCF2itjnNU/A5XthnVaJc3uGhRzlOzARyuKZzh84ZXYPp0iJXGIcO92Qe85nunIxQ+T2JTxs1T6G8TzMjHWaR6FL3AH8c2TQ0Vv5ce4Ew9jmHdy9JZlkz3ZclV/7meurcOIk0q2aWJq2dJVMRr5crtnlSc7fDbIkzokIbQHhdavuG5OdckegerARWMSu1uej3mfRVY/+lcWMX5Kfx1xLi0r8wazPGH/+aZjbH2ZsGnE</vt:lpwstr>
  </property>
  <property fmtid="{D5CDD505-2E9C-101B-9397-08002B2CF9AE}" pid="29" name="x1ye=32">
    <vt:lpwstr>cDTCJlu45TZI2l7OpzXoN7bsdRLv/HIbOwS77j7q9Lkz4dLEGFIl1Co/ZcPzp2V+aOOb98uPcCSoMVA9lYiEL+HO/frEDEMp/stuOayRpnivXqgDPoDJn78emnjt+/5tlU+GiZ8yhEIi/dn4Akzsp6QbQ8Di7IeoEk+xnCkinKwvmKz4zBoRJ0/Vra3mT4JX8CNBgOSxRLM9IDDRcAHFW69jruGyfJahPrOPgUp6PqrZEIE77QAqhjnNOJy6+Fb</vt:lpwstr>
  </property>
  <property fmtid="{D5CDD505-2E9C-101B-9397-08002B2CF9AE}" pid="30" name="x1ye=33">
    <vt:lpwstr>4RG9Gk9pusxSCzv4UCIQmCQ//nmo2SXER+QioWhf5ZXD4zgyZ3mK1Bbao1ggHDyjf226I91a9BmQ8v5PyRACVsR2qEwNs51r1FeZZVg677muECTlnjJwZh06c2dAu0csjvewvd62r/4TkuGMfXgYSuGErunhICzpByzOMzjfjCKoxvW5vTvUmsMgH/c6YzV2wwuW1LCEa9YuCGZg0ZrhalP6tZ+Xe1O9BFg17jYj+1k00yDbZANX7g8FlHxoQVG</vt:lpwstr>
  </property>
  <property fmtid="{D5CDD505-2E9C-101B-9397-08002B2CF9AE}" pid="31" name="x1ye=34">
    <vt:lpwstr>nXGtP4QMmtLrBY5MEfsuIiOobH8cPa911Fw7zG8PlsxcIqqFpmdoc0+h5qPOimdHyvwTWaKmxc5oPvhtfR0rdgnDa8j6BVWolVZdrmjIm0QAs79jYelhF05/wzIFmkMFlW8Z5dDM1Ki6GpamN+Rnn2shxeSr4esj/HsxQo1KCZrxHvFukvxUrnMkAdRXxy+V1EI+ZjrN7a0ygYmoGOMM2Wyj66HCXL4im5sXt3hgu2ZDaZFMUfyCaQQs3F6rCEE</vt:lpwstr>
  </property>
  <property fmtid="{D5CDD505-2E9C-101B-9397-08002B2CF9AE}" pid="32" name="x1ye=35">
    <vt:lpwstr>WeDepRGD2vt9qlvIZ22xF+hsBoL1dntAPhuBq9qeUhGqK8c8Z1LUlYVJSNK0GLRQFxNGBXzGY3c31KoJqSVZR/MTuiBDlh6sIsoO9f2wwQZGkFmJGoGDIbnXODwASB7iOhXv5RMe9sphflgZ4IUz5tfdFahLPepRYhHUblpuqDMPaJjPti+ZZBFT6melSm13J+fZexIWnqPFAzIfPp9yGxAW7CtQjt4aQTncJgpHh0YVcdJ9Ar7MCRi0C22M22B</vt:lpwstr>
  </property>
  <property fmtid="{D5CDD505-2E9C-101B-9397-08002B2CF9AE}" pid="33" name="x1ye=36">
    <vt:lpwstr>a16/A4+6KoeISPc+n6v7FdxofQRZDzvJpj36A/vUL8OEW/iYiUiL2VHkNHB/h0drtOuXr2galPUB2y6HpZePe9nV8AlatwlMSUOIdtFyJo+3vsYniyGoOhWfJCuzRmc5wn6xKkmJAf4EJc7pY1gP8+MEeaYVM9+YxeXpJgPViqTfDpEv3rGdU+yRH/3vj0NeIlDFEvEi3tu0MbGriCZM/S1VJW2l324z6Tt9HXp3AkIwRiBuiB7u4c9EfnitNST</vt:lpwstr>
  </property>
  <property fmtid="{D5CDD505-2E9C-101B-9397-08002B2CF9AE}" pid="34" name="x1ye=37">
    <vt:lpwstr>TC3SPeM/jfl9qfcKfqlcQdBu3+vxkPQmcjUcRFdM9/Y7SfEX1JxPADhdLlA6FU3PDVViuNaVdo5c55GsZOu+6ZUj7aqOT77UT6pugYhPSx37TvvFQOLj7n88n+JzQiHpdegaeU38zR5oYamO3Nlv3PIrAxy1njoZrUhdeZRfn4J2wpwe/Afx7Ir+ZEYS8NUn8sE5PDX7FS8Aco/b+L7l5c1XvXuKGiAlOcBm+7uwgkGUqCaMrjxIF1B0IP5cpwT</vt:lpwstr>
  </property>
  <property fmtid="{D5CDD505-2E9C-101B-9397-08002B2CF9AE}" pid="35" name="x1ye=38">
    <vt:lpwstr>FW3R93ajgPX7Iw9s1t7/ic3a6UYN1db3sDuiAvOnL/5ZrpJ73hyAWiIKZLuDv5pfzmO/cYTwWxwY6rCO0bp3tovQUGv6d+CBS7PVeh1NgeeiRSJwspW/Fj0bJjEMqJFt7TOWQepFOT7jFz8tN9VNFJ1m+U0xED0KJB2oa/poyxlDB2reMuDsrEQ/OvdnO05ZOF+F1ei0CWswSYl8ItFCykl9oa6HM1CvO2SNlOxOHaWlpkTKACYuAwE6BLx+Y8U</vt:lpwstr>
  </property>
  <property fmtid="{D5CDD505-2E9C-101B-9397-08002B2CF9AE}" pid="36" name="x1ye=39">
    <vt:lpwstr>aASn7SyWcMknJjcM0CmVlUZZkdKZTLzSEKappQRBfqOmLGHvPO5dc84J461AcvimHTSoCxD4I+awSADMNcwSuz7aW/bmmb3xw8HgPT4hNvKmJmst0ZvWy6PMW1Gc9GQ7NVY8XLPov0w4PNaNwFPL8DfKaAQTsOBfCpeAA152A2fA/6DANW4mRwEy6bl1kcm5TJpv5KAPS+1g6pgwj69m2UgWsqnrxhvUHdhZcJMxNm27EvHL35BFapxgCEh5Ko6</vt:lpwstr>
  </property>
  <property fmtid="{D5CDD505-2E9C-101B-9397-08002B2CF9AE}" pid="37" name="x1ye=4">
    <vt:lpwstr>j8DSPXokQv0NvsJIVqKDSIABxhZXFlgQaezeUARLldMul30Wxe01kF1Mm7W+Uw9zJh+OzgKssqHEmvsbGOsEdjcK7flgJ4QJ1PunxImdB/Da6d5R744LSbkrGwi6p+zg7MqBHtdWePk9RbREKNaaGBlIodaBXc9CXncjV641+hD00SPb5AqwTeMntthLYpQowPk00YfsYpg7OvTdTCU9bHZzQwMV6Jpw4j+nSAV77xnJa1XfsDoZvAFCU3HofLw</vt:lpwstr>
  </property>
  <property fmtid="{D5CDD505-2E9C-101B-9397-08002B2CF9AE}" pid="38" name="x1ye=40">
    <vt:lpwstr>+bFAJ5yq4Rqt9yeY4enfZkoJUbz/LkoFq17qS7RAs5AwGeLwhuRa7iBHYkAgApmC8pBzBrw/4qHt22rrp7dJoa4HeuvUZY7vBX67S4cKeOZH/KQhvKQd/7LfrzvE5yKYDkFmw7HyH8u0O9K6SwTypbUG1g+2h+hF03H+kygWU1jkd0iowoNpdVP9b8wIocpzm6bTOPl9ntRINE2zLFuJTZMnFPfqFeH+rGZ7zUm3vuAdoECaUWWhuC2vB3vXyeM</vt:lpwstr>
  </property>
  <property fmtid="{D5CDD505-2E9C-101B-9397-08002B2CF9AE}" pid="39" name="x1ye=41">
    <vt:lpwstr>t037g31w1pMw2UVEiclJ43y8Kg6nFTMMG16g15NLH1owGKytTHJvKclbJAb/wZqnhERk4s7TOfM21Oe9LD+GZsQoUsQfLI4CONwqfMgp+pxDeIh5ucZtHdAC0DcGvry+jmlCzxvH9ZCaCrJ9+FjzFSvh4iiOee/dCiLxpite2jlSxjz6vRxuCEJBmcjMoCL4g8lS1iJCJpReflvjd7nVoOQXt7Tt7kCsesV0C1UkxWXyTZaY1cXu8G3dXFFmkz6</vt:lpwstr>
  </property>
  <property fmtid="{D5CDD505-2E9C-101B-9397-08002B2CF9AE}" pid="40" name="x1ye=42">
    <vt:lpwstr>AobHe5N0OM2B1rH9yf5u1lzut7owV4VCsK0bj5DDV+IQelWa0dDvtcokUPHUlae/is3eyz7NULHNTOM1bPM0m848EvKOKoZrDf6nq5HLzT9d6zxn+4xKeetQnFcO6M4EebiGsI09/NYQ6kwUO9W5s2ECWBiKn8lLXQqapmX6TDzPWuWsTbaSLf2h8d6tmECov8ryjylAzEDIugHHquP5XBJLrtfDnoWbgAbsW92qKkP2pfi/qnOuQFl/RfzkMfg</vt:lpwstr>
  </property>
  <property fmtid="{D5CDD505-2E9C-101B-9397-08002B2CF9AE}" pid="41" name="x1ye=43">
    <vt:lpwstr>yq+gnvpPmrl2hKBLMTgPynn0Kl/OH386NPip91dJG0B6bbjsk9HOe5aKYJPDYpUuMLuMt+UBxwgsUNagLIAjzychlAzTeSu/n4QeNuMClD2zyf3Yo3i0Vnk1BSbzGwGBGbidgiCdP3GQgV+yrR1oOl0lgDA5h4jz8/IcLm714edYy1yPd60nEg7+IkoABQgsJpTCddgD4sLNy/pOlaV98HHWOuNsgwSrtaDFMd+svfle7PMdC4UBvGyx/r3icpZ</vt:lpwstr>
  </property>
  <property fmtid="{D5CDD505-2E9C-101B-9397-08002B2CF9AE}" pid="42" name="x1ye=44">
    <vt:lpwstr>qgZ9Mx+HRxzI+Fn7vc8/wqdGdcQ3uJmr9QduzIeTn1UXFN+tsGltudt+EqgWQAQhCkVXPKOLa8r+Q43Za53LA7KuoOzJje2lkgYUYYyqlGTJtGT4QfODoSAIOwG/i25OsjdtrHDJDlldSrEvNC4okmYWTGHbuDX5jxfH4lzlw3jQ99eLjFj566xBLmFAmJCeJuMkQIedrv91ErsM5XxZrruWj8kJ/GGOvXa5ppXHqQ1x6xD9clo/iV6Z8agNlTj</vt:lpwstr>
  </property>
  <property fmtid="{D5CDD505-2E9C-101B-9397-08002B2CF9AE}" pid="43" name="x1ye=45">
    <vt:lpwstr>egS8Jyh+NJr7v5hgNjY9tB7p7A/f4PCGKuXPB5/J30Y6jj3VOxGWBabLpU8Wy4iwZxTOBTtRqWdDUw2NVQcIDZUR23BeLZPg8EAZ2HbD4KtISUSFSwd38CpazV8Dnm9k2uqDE8DuwiDLSa7jTRifCcOmevpukgxlTIuYx9EqT4Gt7FjEaA99NofymLIXt068jeOrVPeDjUtxqFqi8h/HOkPYUfNod2MToV4J73AHAoWfe2IzelTvN0pkdKpKV91</vt:lpwstr>
  </property>
  <property fmtid="{D5CDD505-2E9C-101B-9397-08002B2CF9AE}" pid="44" name="x1ye=46">
    <vt:lpwstr>JRUCZRTyyIKcgu90XpjocJ/Qzlykt2e/KXUtX6eeVkxviAy2erWrWtVQeJVxErR2lRmZBCyRYgEc1afx1MfMxH8jjZd4/V9dvU5GAh/wnlKz9QskrXJsINjRFkqFHi9zSSOa8J8mS3W2tm/BXLdUmooqobYoTJlFFkJTX28mPT3JwZ226/R5tpbpOE0i4qttwXiSPSDoMkA4JRJJg/VVern2l3paYralWUQnpMkSy8dFw02+rqNOk53rzygCQKo</vt:lpwstr>
  </property>
  <property fmtid="{D5CDD505-2E9C-101B-9397-08002B2CF9AE}" pid="45" name="x1ye=47">
    <vt:lpwstr>9mlxQ65nQeNjGv5XSweI37qJe5RDnc0sxFmdZITu4U4E8lChk2XaORJcH9grYuS+1e//kWOgqaJH551VQ4hGBbw28rLwHl4tsVED31z/G5fgPOK2EHtql0FRffUJjlw+VLjv51uY9M0a8P3JVnKveQHVt269lznR+FPX+ZJUSpZ6CrFxfNefnPecMpxHeV4ZULSoEV5WeRZt9lBRe57SPyUicO8rMb5QYH4MJ4FQVevfJZlosSh5NOvRcukKj4E</vt:lpwstr>
  </property>
  <property fmtid="{D5CDD505-2E9C-101B-9397-08002B2CF9AE}" pid="46" name="x1ye=48">
    <vt:lpwstr>+iy85il23/GbQAK6H933W8gH5MxrI/6gwkSf+MgjavF+97PUNnRpEMkCQfnXS8olU4hnQYMzzP0h0oQiRu/pAxQC0pSzARQ74egKKBwO05tunj52VGpPbKQVwNQvwrTjxYZ2qQkCO3FAmxEqZ9e1ko3moHgKZrmq6H15L7r+I3IiQFR80zCgGCr3VFP4/siaStNX8VNHAzH3k2AlB/GCLJcGwOxBTtfYrPneWFmO3M9/IFvskg7LnG6KzLqf89W</vt:lpwstr>
  </property>
  <property fmtid="{D5CDD505-2E9C-101B-9397-08002B2CF9AE}" pid="47" name="x1ye=49">
    <vt:lpwstr>GcFzlfGTsnhGRoRfJLWYnBxt3cNWJJrx++wbpStLsYHzhEQCMvbLAWA8EGQ8dByf3rfxDJFzhGm2CwxDjH8XjY+nAkyt/6x8q4Cuj16DilKzs4nZMs7h1yuQqokE/nW9aR0F23WpcgDC5JaWKLDhcrZH0mA9GUuBY4fma2hnNVYX6zn2N4Hn2scPgfraoG1qT3vWvd70FngkmDkEZtL3jQoFnrPvvkE7U0IEGmyJd8o2x+TI8anwoXgn+EnY0ir</vt:lpwstr>
  </property>
  <property fmtid="{D5CDD505-2E9C-101B-9397-08002B2CF9AE}" pid="48" name="x1ye=5">
    <vt:lpwstr>6yJFEo7ErrLV35zfUzZDFgHdsDPl7gzBB4IesC07cgtHXJXsaiL4vtL14QpbkXbHBuYe7hYQ6LARuQhiS1hEP++DcapEEMUOZuY7ZdfMIX5j/nqheEfUtGYwF+SmcVpxPGUfV+GUikBzuYHUgnUXPFYshvU1i29WQ962oc2OdlwUg82XJlD5nhmO2f0Aq1uf4/sow+w7+YOn5cje0ferkLtSDKSfNCB3z9XVKAVHygjyalVLuXBJ9GpxJ2ZeaLO</vt:lpwstr>
  </property>
  <property fmtid="{D5CDD505-2E9C-101B-9397-08002B2CF9AE}" pid="49" name="x1ye=50">
    <vt:lpwstr>V1m61ItCW1YayEDalKdExftmnLBYzujgqhPBZhN51YdetNoP//Cys4ks6+XQORY6JbEByxoAnWUx/r0s/iaiwdM8ndNrV7Go1ojenAdwB0ys63Ab2aT74Go8YR8Ef1W90exSKXOAZZMpRJoVqN6ZuVPpWPq3jYb2Mafhw9cvtqHY4fFRrYruY5cG/XRxseaSqHkR87JWsNeMDX7YmAc1tFIHe5qln75d4H4yTxIYQhODsdx8zYucQ2cOyHBzPLv</vt:lpwstr>
  </property>
  <property fmtid="{D5CDD505-2E9C-101B-9397-08002B2CF9AE}" pid="50" name="x1ye=51">
    <vt:lpwstr>gb7Z+YorhWdJyMrVhdKheHdvUOOX4UFglos6oAPvCtSwi9pJa7RedjBgm5SX6ufGclrr4OGvT6aWhVUgyONJOPiKMooU1EHan/+GdLLNsV1ANGKxxsdZOm88KEbt6G74FidQeZuLhJSqhJ3dng0amzZiSQPf4WRkY/y7bjrh0NrIe5HLDOCRZVK0ol7+gAGf1i1pPuIgfn+pwgcya5EV1i/49uJnP5G5Wtqg/7Ro131biX+xlIaY/5hzJJUCEEZ</vt:lpwstr>
  </property>
  <property fmtid="{D5CDD505-2E9C-101B-9397-08002B2CF9AE}" pid="51" name="x1ye=52">
    <vt:lpwstr>7a7RKWNfESqFYJuWIFC6ZaUPgZ4Ccr9Ugsfw6356QvetkwWI1mPLe9C8GKZ+FsGmV2bvH0/F7ToW5TvPZwzfPDC4+G9k0MtUL8K6ubuq+M6qk8x07JY73bEUykRRaOTXLENYw/1nDebcfGj+MDySBTbHrDMg4XyvX6B7iL44emaa/IPkxta/OXLsTWtk0/cJQzUoTHtCqHHaKckX4LYotm3TqXI14EgEHLCVMhrhJIxo9PrLULV7JsYqAxaq+GY</vt:lpwstr>
  </property>
  <property fmtid="{D5CDD505-2E9C-101B-9397-08002B2CF9AE}" pid="52" name="x1ye=53">
    <vt:lpwstr>6DQ2INuFRYJ31cwypLNy9lAutTm/ph2qrlF8k9XlXFcaH/tLnGMXoCAwV6Kcls+3rHV4W6TNnPU+P6k9Kc8SWeN2mjcuLpa60guUE33j7XWvWAI77qcNS0mqwcXDnHZtGJjFrby6fmeME6rfdix8M91KMgYkD/RZ+aZWNE3wgI87K0xng2NbcYLYEhfAtvmRgB4FHtG/JsGKAkLFp8PdwDOkjJL/bH76SHsRuyoEUnqiLSwskxCbh4xi7N706J+</vt:lpwstr>
  </property>
  <property fmtid="{D5CDD505-2E9C-101B-9397-08002B2CF9AE}" pid="53" name="x1ye=54">
    <vt:lpwstr>nD8CAYWcNfaClzQnNRu5ROS1WuKzdDU1jWPt1/OY/tdYV5MK4N4Kh84d/u6H3eUH/f3DuJeMrwC83hyK53WefztSLHKyW1Xc3Df6jbVetkkcoRshTzgNMZfpGZh2qvzxTbONq6NC6oJIBctbOC6jwtj6N9fnkPNhikWEnXUk1XLudAfNRGmT63chGneBEfKRSZbf7m36/gVccW3oI0/eovtPlOQHj0jH+t4lzHVz2i7vH2lzgTzG+TjwpDUmxjI</vt:lpwstr>
  </property>
  <property fmtid="{D5CDD505-2E9C-101B-9397-08002B2CF9AE}" pid="54" name="x1ye=55">
    <vt:lpwstr>OvtXqb+fbnAPxSxRCnBGMKHDhP7LaLQ/pEv9Ht19JFiaqsBpkA4oOKO/aAl3md74q2MLfH14s7ljxPzyx2duyI9Kjmm0WSp3Ow2P12ZFlP5EXwNxgD1MzmosMfgvWqpOyAfMvXRdA/mTMonMAHNk8Q+C8aFaZvIdQIYyLaj/zr9Sfm9WnIhub+fcIjzHubHzXvId/IEeiDKTH/V+KzSiGtCH8yG78YpaQ7CLG/21t4GEOZCqr0olz0Yhd1VrgS0</vt:lpwstr>
  </property>
  <property fmtid="{D5CDD505-2E9C-101B-9397-08002B2CF9AE}" pid="55" name="x1ye=56">
    <vt:lpwstr>+z7TKULPBmPPRWJi7lmUvsm3LeL7v18IFvNejVvN6eGSQaevT8x8KpS0gQV1tcbvrH3aK6m2k1GaOuioLfbF0hnVf6PHJZ/5MEPqu1kDhzna+sVejYaeo2CUj/fEcsJlc0oX3bsoK0TEo8znfEh+M3UR4w2C2QYHvzmem1zgMGoQVOsdXDYR1lA/nLze3nD1jt56Z+SsKwuG68a5d+9KUV/EmQMPhD7l1bHdSbZTJ973WICCvbolYMeWSMLlFMZ</vt:lpwstr>
  </property>
  <property fmtid="{D5CDD505-2E9C-101B-9397-08002B2CF9AE}" pid="56" name="x1ye=57">
    <vt:lpwstr>o3D/6BlT+BwGCgCE7nJNuRHoE1g/UBdCmXwTHU7PjJ1jya7kWZWToZO5/qt+wSRFLWx4haLWsv/wPmGybyIT1bMGEkXzebFI68UYpbtU5R1ZJvEC4Nmtr5vz24ZuL+6gu4CYGNXvnIN3Od7D5hxa/8UuvRX6XX553sAkc+LW/fj+fA4GbX01ci4o6v51neO6GwC/iSOYB9A6O7p6y8/66O5A4WiUJv7J8Fv1LObBAIBaSO4MSiwfo+sr2NcdKaa</vt:lpwstr>
  </property>
  <property fmtid="{D5CDD505-2E9C-101B-9397-08002B2CF9AE}" pid="57" name="x1ye=58">
    <vt:lpwstr>yi4jW3oON8eBTRwqMskMIRTj7aPay0qiIgjjghFwjT112WZx6qGiUPWBq1AI7p9s7yJaEfkCbD5vaLhfZlU1dH5rc74Kt6aj6sXJDCG1oWzosb3e215lGQ8P7ZJfduG+fle04pbgi81XMh7o/e0CNSZ7lcQwc040iR3dSPxdVCYuCKkpp4y2Hs5YEcz8hpXXYrQJszp/wTXdvDv0Qz6SNLrpsf7YvRfpASxD7n/F6wx0MCNJEPu5nVTTtdJ8g2u</vt:lpwstr>
  </property>
  <property fmtid="{D5CDD505-2E9C-101B-9397-08002B2CF9AE}" pid="58" name="x1ye=59">
    <vt:lpwstr>prC4Jve9/Mj+/lnUENqZ6BR5Izyfgp55mS8q1Tv8z3qHRQym5IthwYJk4l2MXc/+RZwKKxlo9o6xyco5qBrB/vzI1Xq2enj1YCLTRAz1LvV9xiJ2o7TX6C3COCHTqFrIbP7wR5LjRLJAZIGM70jbwf6gNn4mYBSA4ZnXqD9Qk62FKrvFjvQNuWDY110Oe1ptzZfITi2j2yCUiFPLW5LtRGXaH1VCtp1ANgvrH2iPRR5VsNMbvLD22zNm7nynYHw</vt:lpwstr>
  </property>
  <property fmtid="{D5CDD505-2E9C-101B-9397-08002B2CF9AE}" pid="59" name="x1ye=6">
    <vt:lpwstr>edWvfZhMMjReniBf1wUg0SFv95W/JwnV+IfEfVW4LB7qeuP5oXRwbmE0ecT2iUq5KH+O6Pt5enTJyb11GVGS6fJs5Nye61zlLHFEWtyywn6Ko3CGIzwF70/P1+kjqn6xUkGkMATQEv4W1xDUSxtPm8waACWn2Xv2oXWIdzJKFNwp3hK6Bg3rkdIeeLEh6MW0HHiUBOzkFWR1m45Evj+tiFZwExCTT5xqYBNX4eu9f6e1Agqn1hDsXqT6WS6wUwx</vt:lpwstr>
  </property>
  <property fmtid="{D5CDD505-2E9C-101B-9397-08002B2CF9AE}" pid="60" name="x1ye=60">
    <vt:lpwstr>sMWcDVU5i6YukY+gpYc1XEcv7uzNYxGZd+dne0QcCB1/NHKnbCynzMNhVTmaduIP13omWLE7+Y3AbNEmg2VO1mHCO7/HRTleha9Q+UASWboMts1aDlK2+rTXSrCHLP0l2foV7mcicTcZjANQf6r0tdgHXSTj0MKYfG7sLJ2/acGfhiYlsEQZvi/nNeyaG+UkK+e+SbGftlU9n9xgzc/bkUWwSO0J12BSpxtikoIFS33SbZk5hHK3M0aJ8m6Ljj7</vt:lpwstr>
  </property>
  <property fmtid="{D5CDD505-2E9C-101B-9397-08002B2CF9AE}" pid="61" name="x1ye=61">
    <vt:lpwstr>IyBY0exSDbb/p1oYRHfHztm3qV/TUFFVy68oVv+LwnOOszU85tpcVfHKfLfCsjOs/yvOD93HI7PQxx7yStxOSsh6TF9fzJOBkZ3KjTTCIp6AtXX1Q7PGaJpmVvjGRe8EkBaZ+FZaanvQ5iYmuQM0j5ALf4jkpGSNsFP3lO9/ObAz6O4Wsff19T6AohDGM37bAED1Xj28yrzgv73YOQAt368CdVL/nNylenutQtQRXr2YHp0JDBVZBxcEUujkgkn</vt:lpwstr>
  </property>
  <property fmtid="{D5CDD505-2E9C-101B-9397-08002B2CF9AE}" pid="62" name="x1ye=62">
    <vt:lpwstr>I0gXwZYuAJ1KrhR8P0L1ZxuP/NIIoJf+vTeC9dOyAiEXFkm+2wQUucK5Mkm8Z67apMrKd3ni2+0AD0OxBCLBKuEIdB4+kMt9e8rDvILBV+f2eyBkl/q2vxVpYQ/bba1p8aC93bkHjgDegQG/JgQ8lJ0wggTnXtJwtD7A/JSAE/5MfshX7gFVHc7y+aUyx55LmPn+/ol8NPRklSBL8fczdaWEMW3T0MkgcQFWRRhcL9mGPJWVVRzQHV3mr2j8srH</vt:lpwstr>
  </property>
  <property fmtid="{D5CDD505-2E9C-101B-9397-08002B2CF9AE}" pid="63" name="x1ye=63">
    <vt:lpwstr>bxPP4P5CXNP1Ch2sNXnVrcSf4qBERr96yqTou0Y1n1Sp7Ns+nJDh3OhLsxQB2GO3UaRijNVj9b1DGETnksRJ6oPupMyIcLHcrXmG9dixU4QFYAYAAhq0wlF+afUlHigsgJtPDvM5K6zwh6OGfDZGPLKRgY272ae9mjENbMB9KL0+honrJABVit65N+yELx+Js54E4DVjKIeJzh819Lq2CoUas2T+2FvRW6kjsA6QOsgi0q6wgSePOgNDo3pUjoE</vt:lpwstr>
  </property>
  <property fmtid="{D5CDD505-2E9C-101B-9397-08002B2CF9AE}" pid="64" name="x1ye=64">
    <vt:lpwstr>PSpQfuPmIJhCOZGTGwgQ26czL5R6Pp7ymVxkNjtJyS1bwv68amNRS85qOr53jfypxlY5V/QPHIdrKWA/AAA=</vt:lpwstr>
  </property>
  <property fmtid="{D5CDD505-2E9C-101B-9397-08002B2CF9AE}" pid="65" name="x1ye=7">
    <vt:lpwstr>yp/FWDXPxvFZ6Sg5Zz2qO9kodGgtELsA/3WQBhCowmgPCewZVAIfr8dClsR5LdsfY35KkfgDRWAaUZ2ZaEtSXrBaohMFmvJYW93t6v2YJITz5hODVDtVzTJSLDfqOuysa3cVOnFOlUMS4pl0dYTZijuuLNkPM3F03W7nbb2OfwwWA550RS+NiiM4LKTLxnqr0L6GKkwtb8D56U0kdaNvAfpN5kmUznRW/U7Qk7QEM1qFb0BIYmGUw7koPyy6N8A</vt:lpwstr>
  </property>
  <property fmtid="{D5CDD505-2E9C-101B-9397-08002B2CF9AE}" pid="66" name="x1ye=8">
    <vt:lpwstr>3TKIfw7qjU89Be+Raj6XK3wpS6NV1p2+q/YQ0Ph+4bU/8axquZv21VHVp1WdboW6KJKdeiHXcV8QDHXKVKvvgAIm2SQ0voa8+Y8vgU3ZNY8ZdhyMCcI+qB8KwbrqqdWo38wsM0HPC8xDpVBgw5ssgcK83Ty68zZH86Xo9iYkJe8B4FelC/mEpKKvkyTU1nUJWH5J+ivgBK66pjJLpNGcej2yq4zNEmM2PtrA+KhGwvUZbc8cMfXLiRWv5N398Xy</vt:lpwstr>
  </property>
  <property fmtid="{D5CDD505-2E9C-101B-9397-08002B2CF9AE}" pid="67" name="x1ye=9">
    <vt:lpwstr>lBbPE4EU6fN+At7rAxhatZUhR7pYU9c1R0zgNE+0rsKc2MiV3/J5+XsddBPyYYXVofoSC/ocXwp06sR7cA1cu3x7/GBPo940UEDNGosS1AC72YXhbjE2dqtXE9Zv64udfr6ZLtWLTTq0mQapvQO6WtpESuvgEn8zGMvIAPTtkFduKBwvACaS9Xr6RLppRdwi2rAFFKNrkB2ilicZYB+DWsXsiYiy17/Z3R13P+NAzjitGEXtBh8lKRTjoBzfCBX</vt:lpwstr>
  </property>
</Properties>
</file>